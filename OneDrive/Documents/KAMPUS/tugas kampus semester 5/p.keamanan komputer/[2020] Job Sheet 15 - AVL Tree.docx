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E1087" w14:textId="77777777" w:rsidR="000B4637" w:rsidRDefault="00B20D46" w:rsidP="000B4637">
      <w:pPr>
        <w:pStyle w:val="Header"/>
        <w:spacing w:line="276" w:lineRule="auto"/>
        <w:ind w:left="426" w:right="580"/>
        <w:jc w:val="right"/>
        <w:rPr>
          <w:rFonts w:ascii="Cambria" w:eastAsia="Gungsuh" w:hAnsi="Cambria" w:cs="Arial"/>
          <w:b/>
          <w:color w:val="000000" w:themeColor="text1"/>
          <w:w w:val="113"/>
          <w:sz w:val="72"/>
          <w:szCs w:val="18"/>
        </w:rPr>
      </w:pPr>
      <w:r w:rsidRPr="00B20D46">
        <w:rPr>
          <w:rFonts w:ascii="Caladea" w:eastAsia="Gungsuh" w:hAnsi="Caladea" w:cs="Arial"/>
          <w:b/>
          <w:w w:val="113"/>
          <w:sz w:val="72"/>
          <w:szCs w:val="80"/>
        </w:rPr>
        <w:t>JOBSHEET</w:t>
      </w:r>
      <w:r w:rsidR="004B00E5" w:rsidRPr="00B20D46">
        <w:rPr>
          <w:rFonts w:ascii="Caladea" w:eastAsia="Gungsuh" w:hAnsi="Caladea" w:cs="Arial"/>
          <w:w w:val="113"/>
          <w:sz w:val="56"/>
          <w:szCs w:val="18"/>
        </w:rPr>
        <w:t xml:space="preserve"> </w:t>
      </w:r>
      <w:r w:rsidR="007532E6">
        <w:rPr>
          <w:rFonts w:ascii="Cambria" w:eastAsia="Gungsuh" w:hAnsi="Cambria" w:cs="Arial"/>
          <w:b/>
          <w:color w:val="000000" w:themeColor="text1"/>
          <w:w w:val="113"/>
          <w:sz w:val="72"/>
          <w:szCs w:val="18"/>
        </w:rPr>
        <w:t>1</w:t>
      </w:r>
      <w:r w:rsidR="000B4637">
        <w:rPr>
          <w:rFonts w:ascii="Cambria" w:eastAsia="Gungsuh" w:hAnsi="Cambria" w:cs="Arial"/>
          <w:b/>
          <w:color w:val="000000" w:themeColor="text1"/>
          <w:w w:val="113"/>
          <w:sz w:val="72"/>
          <w:szCs w:val="18"/>
        </w:rPr>
        <w:t>1</w:t>
      </w:r>
    </w:p>
    <w:p w14:paraId="618D86D4" w14:textId="067CE051" w:rsidR="007532E6" w:rsidRDefault="000B4637" w:rsidP="000B4637">
      <w:pPr>
        <w:pStyle w:val="Header"/>
        <w:spacing w:line="276" w:lineRule="auto"/>
        <w:ind w:left="426" w:right="580"/>
        <w:jc w:val="right"/>
        <w:rPr>
          <w:rFonts w:ascii="Calibri" w:eastAsia="Calibri" w:hAnsi="Calibri" w:cs="Calibri"/>
          <w:b/>
          <w:color w:val="1F497D"/>
          <w:sz w:val="40"/>
          <w:lang w:val="en-ID"/>
        </w:rPr>
      </w:pPr>
      <w:r w:rsidRPr="000B4637">
        <w:rPr>
          <w:rFonts w:ascii="Calibri" w:eastAsia="Calibri" w:hAnsi="Calibri" w:cs="Calibri"/>
          <w:b/>
          <w:color w:val="1F497D"/>
          <w:sz w:val="40"/>
          <w:lang w:val="en-ID"/>
        </w:rPr>
        <w:t>Security on Social Network</w:t>
      </w:r>
    </w:p>
    <w:p w14:paraId="7FB62BA9" w14:textId="77777777" w:rsidR="000B4637" w:rsidRPr="000B4637" w:rsidRDefault="000B4637" w:rsidP="000B4637">
      <w:pPr>
        <w:pStyle w:val="Header"/>
        <w:spacing w:line="276" w:lineRule="auto"/>
        <w:ind w:left="426" w:right="580"/>
        <w:jc w:val="right"/>
        <w:rPr>
          <w:rFonts w:ascii="Cambria" w:eastAsia="Gungsuh" w:hAnsi="Cambria"/>
          <w:sz w:val="40"/>
          <w:szCs w:val="50"/>
        </w:rPr>
      </w:pPr>
    </w:p>
    <w:p w14:paraId="292250E1" w14:textId="77777777" w:rsidR="007532E6" w:rsidRDefault="007532E6" w:rsidP="007532E6">
      <w:pPr>
        <w:ind w:left="309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1"/>
        <w:gridCol w:w="4821"/>
      </w:tblGrid>
      <w:tr w:rsidR="00620B42" w14:paraId="683A3C15" w14:textId="77777777" w:rsidTr="00C96F39">
        <w:tc>
          <w:tcPr>
            <w:tcW w:w="4821" w:type="dxa"/>
            <w:shd w:val="clear" w:color="auto" w:fill="8DB3E2" w:themeFill="text2" w:themeFillTint="66"/>
          </w:tcPr>
          <w:p w14:paraId="3B750A9D" w14:textId="268D8DD5" w:rsidR="00620B42" w:rsidRPr="00620B42" w:rsidRDefault="00620B42" w:rsidP="00620B42">
            <w:pPr>
              <w:pStyle w:val="Header"/>
              <w:spacing w:line="360" w:lineRule="auto"/>
              <w:ind w:right="580"/>
              <w:jc w:val="center"/>
              <w:rPr>
                <w:rFonts w:ascii="Gulliver" w:hAnsi="Gulliver"/>
                <w:b/>
                <w:color w:val="1F497D" w:themeColor="text2"/>
                <w:sz w:val="24"/>
                <w:szCs w:val="22"/>
              </w:rPr>
            </w:pPr>
            <w:r w:rsidRPr="00C96F39"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Nama:</w:t>
            </w:r>
          </w:p>
        </w:tc>
        <w:tc>
          <w:tcPr>
            <w:tcW w:w="4821" w:type="dxa"/>
            <w:shd w:val="clear" w:color="auto" w:fill="8DB3E2" w:themeFill="text2" w:themeFillTint="66"/>
          </w:tcPr>
          <w:p w14:paraId="1424F0E5" w14:textId="6756425B" w:rsidR="00620B42" w:rsidRDefault="00620B42" w:rsidP="00620B42">
            <w:pPr>
              <w:pStyle w:val="Header"/>
              <w:spacing w:line="360" w:lineRule="auto"/>
              <w:ind w:right="580"/>
              <w:jc w:val="center"/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</w:pPr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 xml:space="preserve">Najwa </w:t>
            </w:r>
            <w:proofErr w:type="spell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Alawiyah</w:t>
            </w:r>
            <w:proofErr w:type="spellEnd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 xml:space="preserve"> Siregar</w:t>
            </w:r>
          </w:p>
        </w:tc>
      </w:tr>
      <w:tr w:rsidR="00620B42" w14:paraId="0BE9DF04" w14:textId="77777777" w:rsidTr="00C96F39">
        <w:tc>
          <w:tcPr>
            <w:tcW w:w="4821" w:type="dxa"/>
            <w:shd w:val="clear" w:color="auto" w:fill="8DB3E2" w:themeFill="text2" w:themeFillTint="66"/>
          </w:tcPr>
          <w:p w14:paraId="1D1FE8FE" w14:textId="2C921EDE" w:rsidR="00620B42" w:rsidRDefault="00620B42" w:rsidP="00620B42">
            <w:pPr>
              <w:pStyle w:val="Header"/>
              <w:spacing w:line="360" w:lineRule="auto"/>
              <w:ind w:right="580"/>
              <w:jc w:val="center"/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</w:pPr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NIM:</w:t>
            </w:r>
          </w:p>
        </w:tc>
        <w:tc>
          <w:tcPr>
            <w:tcW w:w="4821" w:type="dxa"/>
            <w:shd w:val="clear" w:color="auto" w:fill="8DB3E2" w:themeFill="text2" w:themeFillTint="66"/>
          </w:tcPr>
          <w:p w14:paraId="6C3A194F" w14:textId="4CFDC71B" w:rsidR="00620B42" w:rsidRDefault="00620B42" w:rsidP="00620B42">
            <w:pPr>
              <w:pStyle w:val="Header"/>
              <w:spacing w:line="360" w:lineRule="auto"/>
              <w:ind w:right="580"/>
              <w:jc w:val="center"/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</w:pPr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22346040</w:t>
            </w:r>
          </w:p>
        </w:tc>
      </w:tr>
      <w:tr w:rsidR="00620B42" w14:paraId="4C70D620" w14:textId="77777777" w:rsidTr="00C96F39">
        <w:tc>
          <w:tcPr>
            <w:tcW w:w="4821" w:type="dxa"/>
            <w:shd w:val="clear" w:color="auto" w:fill="8DB3E2" w:themeFill="text2" w:themeFillTint="66"/>
          </w:tcPr>
          <w:p w14:paraId="261D64E9" w14:textId="00F61AB7" w:rsidR="00620B42" w:rsidRDefault="00620B42" w:rsidP="00620B42">
            <w:pPr>
              <w:pStyle w:val="Header"/>
              <w:spacing w:line="360" w:lineRule="auto"/>
              <w:ind w:right="580"/>
              <w:jc w:val="center"/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</w:pPr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 xml:space="preserve">Dosen </w:t>
            </w:r>
            <w:proofErr w:type="spell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Pengampu</w:t>
            </w:r>
            <w:proofErr w:type="spellEnd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:</w:t>
            </w:r>
          </w:p>
        </w:tc>
        <w:tc>
          <w:tcPr>
            <w:tcW w:w="4821" w:type="dxa"/>
            <w:shd w:val="clear" w:color="auto" w:fill="8DB3E2" w:themeFill="text2" w:themeFillTint="66"/>
          </w:tcPr>
          <w:p w14:paraId="50B50AEC" w14:textId="2DE39EF7" w:rsidR="00620B42" w:rsidRDefault="00C96F39" w:rsidP="00C96F39">
            <w:pPr>
              <w:pStyle w:val="Header"/>
              <w:spacing w:line="360" w:lineRule="auto"/>
              <w:ind w:right="580"/>
              <w:jc w:val="center"/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</w:pPr>
            <w:proofErr w:type="spell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Melri</w:t>
            </w:r>
            <w:proofErr w:type="spellEnd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 xml:space="preserve"> </w:t>
            </w:r>
            <w:proofErr w:type="spell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Deswina</w:t>
            </w:r>
            <w:proofErr w:type="spellEnd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 xml:space="preserve">, </w:t>
            </w:r>
            <w:proofErr w:type="spell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S.Pd</w:t>
            </w:r>
            <w:proofErr w:type="spellEnd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 xml:space="preserve">., </w:t>
            </w:r>
            <w:proofErr w:type="spell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M.</w:t>
            </w:r>
            <w:proofErr w:type="gramStart"/>
            <w:r>
              <w:rPr>
                <w:rFonts w:ascii="Gulliver" w:hAnsi="Gulliver"/>
                <w:b/>
                <w:color w:val="1F497D" w:themeColor="text2"/>
                <w:sz w:val="26"/>
                <w:szCs w:val="24"/>
              </w:rPr>
              <w:t>Pd.T</w:t>
            </w:r>
            <w:proofErr w:type="spellEnd"/>
            <w:proofErr w:type="gramEnd"/>
          </w:p>
        </w:tc>
      </w:tr>
    </w:tbl>
    <w:p w14:paraId="4FC92FB3" w14:textId="77777777" w:rsidR="002737CC" w:rsidRPr="002737CC" w:rsidRDefault="002737CC" w:rsidP="002737CC">
      <w:pPr>
        <w:pStyle w:val="Header"/>
        <w:spacing w:line="360" w:lineRule="auto"/>
        <w:ind w:right="580"/>
        <w:rPr>
          <w:rFonts w:ascii="Gulliver" w:hAnsi="Gulliver"/>
          <w:b/>
          <w:color w:val="1F497D" w:themeColor="text2"/>
          <w:sz w:val="26"/>
          <w:szCs w:val="24"/>
        </w:rPr>
      </w:pPr>
    </w:p>
    <w:p w14:paraId="75C68D30" w14:textId="6B62D1D1" w:rsidR="00093EF4" w:rsidRPr="009D3BB8" w:rsidRDefault="00815116" w:rsidP="002F550A">
      <w:pPr>
        <w:pStyle w:val="NoSpacing"/>
        <w:ind w:right="142"/>
        <w:jc w:val="center"/>
        <w:rPr>
          <w:rFonts w:ascii="Gulliver" w:hAnsi="Gulliver" w:cs="Arial"/>
          <w:sz w:val="18"/>
          <w:szCs w:val="18"/>
        </w:rPr>
      </w:pPr>
      <w:r>
        <w:rPr>
          <w:noProof/>
        </w:rPr>
        <w:pict w14:anchorId="15474D07">
          <v:rect id="Rectangle 8" o:spid="_x0000_s1034" style="position:absolute;left:0;text-align:left;margin-left:84.75pt;margin-top:.45pt;width:426pt;height:47.2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" fillcolor="#ffc000" stroked="f" strokecolor="#f2f2f2 [3041]" strokeweight="3pt">
            <v:shadow on="t" color="#3f3151 [1607]" opacity=".5" offset="1pt"/>
            <w10:wrap anchorx="page"/>
          </v:rect>
        </w:pict>
      </w:r>
    </w:p>
    <w:tbl>
      <w:tblPr>
        <w:tblStyle w:val="TableGrid"/>
        <w:tblW w:w="0" w:type="auto"/>
        <w:tblInd w:w="72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3663"/>
        <w:gridCol w:w="1424"/>
        <w:gridCol w:w="1859"/>
      </w:tblGrid>
      <w:tr w:rsidR="00F77679" w:rsidRPr="00EA6DC2" w14:paraId="1A4AF490" w14:textId="77777777" w:rsidTr="00F77679">
        <w:tc>
          <w:tcPr>
            <w:tcW w:w="1276" w:type="dxa"/>
            <w:tcBorders>
              <w:bottom w:val="single" w:sz="4" w:space="0" w:color="auto"/>
            </w:tcBorders>
          </w:tcPr>
          <w:p w14:paraId="452E35C0" w14:textId="77777777" w:rsidR="00F77679" w:rsidRPr="004B00E5" w:rsidRDefault="00F77679" w:rsidP="002F550A">
            <w:pPr>
              <w:jc w:val="center"/>
              <w:rPr>
                <w:rFonts w:ascii="Gulliver" w:hAnsi="Gulliver"/>
                <w:b/>
              </w:rPr>
            </w:pPr>
            <w:proofErr w:type="spellStart"/>
            <w:r w:rsidRPr="004B00E5">
              <w:rPr>
                <w:rFonts w:ascii="Gulliver" w:hAnsi="Gulliver"/>
                <w:b/>
              </w:rPr>
              <w:t>Fakultas</w:t>
            </w:r>
            <w:proofErr w:type="spellEnd"/>
          </w:p>
        </w:tc>
        <w:tc>
          <w:tcPr>
            <w:tcW w:w="3663" w:type="dxa"/>
            <w:tcBorders>
              <w:bottom w:val="single" w:sz="4" w:space="0" w:color="auto"/>
            </w:tcBorders>
          </w:tcPr>
          <w:p w14:paraId="18D0EBAE" w14:textId="77777777" w:rsidR="00F77679" w:rsidRPr="004B00E5" w:rsidRDefault="00F77679" w:rsidP="002F550A">
            <w:pPr>
              <w:jc w:val="center"/>
              <w:rPr>
                <w:rFonts w:ascii="Gulliver" w:hAnsi="Gulliver"/>
                <w:b/>
              </w:rPr>
            </w:pPr>
            <w:proofErr w:type="spellStart"/>
            <w:r w:rsidRPr="004B00E5">
              <w:rPr>
                <w:rFonts w:ascii="Gulliver" w:hAnsi="Gulliver"/>
                <w:b/>
              </w:rPr>
              <w:t>Proram</w:t>
            </w:r>
            <w:proofErr w:type="spellEnd"/>
            <w:r w:rsidRPr="004B00E5">
              <w:rPr>
                <w:rFonts w:ascii="Gulliver" w:hAnsi="Gulliver"/>
                <w:b/>
              </w:rPr>
              <w:t xml:space="preserve"> Studi</w:t>
            </w:r>
          </w:p>
        </w:tc>
        <w:tc>
          <w:tcPr>
            <w:tcW w:w="1424" w:type="dxa"/>
            <w:tcBorders>
              <w:bottom w:val="single" w:sz="4" w:space="0" w:color="auto"/>
            </w:tcBorders>
          </w:tcPr>
          <w:p w14:paraId="21EE3F64" w14:textId="77777777" w:rsidR="00F77679" w:rsidRPr="004B00E5" w:rsidRDefault="00F77679" w:rsidP="002F550A">
            <w:pPr>
              <w:jc w:val="center"/>
              <w:rPr>
                <w:rFonts w:ascii="Gulliver" w:hAnsi="Gulliver"/>
                <w:b/>
              </w:rPr>
            </w:pPr>
            <w:r w:rsidRPr="004B00E5">
              <w:rPr>
                <w:rFonts w:ascii="Gulliver" w:hAnsi="Gulliver"/>
                <w:b/>
              </w:rPr>
              <w:t>Kode MK</w:t>
            </w:r>
          </w:p>
        </w:tc>
        <w:tc>
          <w:tcPr>
            <w:tcW w:w="1859" w:type="dxa"/>
            <w:tcBorders>
              <w:bottom w:val="single" w:sz="4" w:space="0" w:color="auto"/>
            </w:tcBorders>
          </w:tcPr>
          <w:p w14:paraId="4C029640" w14:textId="6468E4E4" w:rsidR="00F77679" w:rsidRPr="004B00E5" w:rsidRDefault="00F77679" w:rsidP="00C96F39">
            <w:pPr>
              <w:rPr>
                <w:rFonts w:ascii="Gulliver" w:hAnsi="Gulliver"/>
                <w:b/>
              </w:rPr>
            </w:pPr>
          </w:p>
        </w:tc>
      </w:tr>
      <w:tr w:rsidR="00F77679" w:rsidRPr="00EA6DC2" w14:paraId="4344DCC4" w14:textId="77777777" w:rsidTr="00F77679"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4894ED96" w14:textId="77777777" w:rsidR="00F77679" w:rsidRPr="00EA6DC2" w:rsidRDefault="00F77679" w:rsidP="002F550A">
            <w:pPr>
              <w:jc w:val="center"/>
              <w:rPr>
                <w:rFonts w:ascii="Gulliver" w:hAnsi="Gulliver"/>
              </w:rPr>
            </w:pPr>
            <w:r w:rsidRPr="00EA6DC2">
              <w:rPr>
                <w:rFonts w:ascii="Gulliver" w:hAnsi="Gulliver"/>
              </w:rPr>
              <w:t>Teknik</w:t>
            </w:r>
          </w:p>
        </w:tc>
        <w:tc>
          <w:tcPr>
            <w:tcW w:w="3663" w:type="dxa"/>
            <w:tcBorders>
              <w:top w:val="single" w:sz="4" w:space="0" w:color="auto"/>
              <w:bottom w:val="nil"/>
            </w:tcBorders>
          </w:tcPr>
          <w:p w14:paraId="146B72F4" w14:textId="04BA55E0" w:rsidR="00F77679" w:rsidRPr="00EA6DC2" w:rsidRDefault="00F77679" w:rsidP="002F550A">
            <w:pPr>
              <w:jc w:val="center"/>
              <w:rPr>
                <w:rFonts w:ascii="Gulliver" w:hAnsi="Gulliver"/>
              </w:rPr>
            </w:pPr>
            <w:r w:rsidRPr="00EA6DC2">
              <w:rPr>
                <w:rFonts w:ascii="Gulliver" w:hAnsi="Gulliver"/>
              </w:rPr>
              <w:t xml:space="preserve">Teknik </w:t>
            </w:r>
            <w:proofErr w:type="spellStart"/>
            <w:r w:rsidRPr="00EA6DC2">
              <w:rPr>
                <w:rFonts w:ascii="Gulliver" w:hAnsi="Gulliver"/>
              </w:rPr>
              <w:t>Informatika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bottom w:val="nil"/>
            </w:tcBorders>
          </w:tcPr>
          <w:p w14:paraId="7925BDD9" w14:textId="7C27BB82" w:rsidR="00F77679" w:rsidRPr="00EA6DC2" w:rsidRDefault="00F77679" w:rsidP="002F550A">
            <w:pPr>
              <w:jc w:val="center"/>
              <w:rPr>
                <w:rFonts w:ascii="Gulliver" w:hAnsi="Gulliver"/>
              </w:rPr>
            </w:pPr>
            <w:r w:rsidRPr="00EA6DC2">
              <w:rPr>
                <w:rFonts w:ascii="Gulliver" w:hAnsi="Gulliver"/>
                <w:szCs w:val="24"/>
              </w:rPr>
              <w:t>TIK1.61.2303</w:t>
            </w:r>
          </w:p>
        </w:tc>
        <w:tc>
          <w:tcPr>
            <w:tcW w:w="1859" w:type="dxa"/>
            <w:tcBorders>
              <w:top w:val="single" w:sz="4" w:space="0" w:color="auto"/>
              <w:bottom w:val="nil"/>
            </w:tcBorders>
          </w:tcPr>
          <w:p w14:paraId="3A1B4578" w14:textId="6070D03D" w:rsidR="00F77679" w:rsidRPr="00EA6DC2" w:rsidRDefault="00F77679" w:rsidP="00596FDA">
            <w:pPr>
              <w:rPr>
                <w:rFonts w:ascii="Gulliver" w:hAnsi="Gulliver"/>
              </w:rPr>
            </w:pPr>
          </w:p>
        </w:tc>
      </w:tr>
    </w:tbl>
    <w:p w14:paraId="0310984C" w14:textId="41751AD7" w:rsidR="00D551DE" w:rsidRPr="00D551DE" w:rsidRDefault="00D551DE" w:rsidP="002F550A">
      <w:pPr>
        <w:spacing w:before="120"/>
        <w:jc w:val="center"/>
        <w:rPr>
          <w:rFonts w:ascii="Gulliver" w:hAnsi="Gulliver" w:cs="Arial"/>
          <w:b/>
          <w:bCs/>
          <w:color w:val="1F497D" w:themeColor="text2"/>
          <w:sz w:val="24"/>
          <w:szCs w:val="24"/>
        </w:rPr>
      </w:pPr>
    </w:p>
    <w:p w14:paraId="3E592782" w14:textId="3F80D707" w:rsidR="009D3BB8" w:rsidRDefault="000A0953" w:rsidP="004B00E5">
      <w:pPr>
        <w:tabs>
          <w:tab w:val="left" w:pos="8235"/>
          <w:tab w:val="left" w:pos="8805"/>
        </w:tabs>
        <w:rPr>
          <w:rFonts w:ascii="Gulliver" w:hAnsi="Gulliver"/>
          <w:b/>
          <w:bCs/>
          <w:color w:val="1F497D" w:themeColor="text2"/>
          <w:sz w:val="22"/>
        </w:rPr>
      </w:pPr>
      <w:r>
        <w:rPr>
          <w:rFonts w:ascii="Gulliver" w:hAnsi="Gulliver"/>
          <w:b/>
          <w:bCs/>
          <w:color w:val="1F497D" w:themeColor="text2"/>
          <w:sz w:val="22"/>
        </w:rPr>
        <w:tab/>
      </w:r>
      <w:r w:rsidR="004B00E5">
        <w:rPr>
          <w:rFonts w:ascii="Gulliver" w:hAnsi="Gulliver"/>
          <w:b/>
          <w:bCs/>
          <w:color w:val="1F497D" w:themeColor="text2"/>
          <w:sz w:val="22"/>
        </w:rPr>
        <w:tab/>
      </w:r>
    </w:p>
    <w:p w14:paraId="2338569D" w14:textId="79B20AE7" w:rsidR="00D9148D" w:rsidRDefault="0065033A" w:rsidP="00A629C2">
      <w:pPr>
        <w:ind w:left="567"/>
        <w:rPr>
          <w:rFonts w:ascii="Gulliver" w:hAnsi="Gulliver"/>
          <w:b/>
          <w:bCs/>
          <w:color w:val="1F497D" w:themeColor="text2"/>
          <w:sz w:val="22"/>
        </w:rPr>
      </w:pPr>
      <w:r>
        <w:rPr>
          <w:rFonts w:ascii="Gulliver" w:hAnsi="Gulliver"/>
          <w:b/>
          <w:bCs/>
          <w:color w:val="1F497D" w:themeColor="text2"/>
          <w:sz w:val="22"/>
        </w:rPr>
        <w:t>TUJUAN PRAKTIKUM</w:t>
      </w:r>
    </w:p>
    <w:p w14:paraId="2BB15724" w14:textId="1B066E2C" w:rsidR="00F669F3" w:rsidRPr="00D9148D" w:rsidRDefault="00815116" w:rsidP="00D9148D">
      <w:pPr>
        <w:spacing w:line="360" w:lineRule="auto"/>
        <w:jc w:val="center"/>
        <w:rPr>
          <w:rFonts w:ascii="Gulliver" w:hAnsi="Gulliver"/>
          <w:b/>
          <w:bCs/>
          <w:color w:val="1F497D" w:themeColor="text2"/>
          <w:sz w:val="22"/>
        </w:rPr>
      </w:pPr>
      <w:r>
        <w:rPr>
          <w:noProof/>
        </w:rPr>
        <w:pict w14:anchorId="43AB3B15">
          <v:group id="Group 245" o:spid="_x0000_s1032" style="position:absolute;left:0;text-align:left;margin-left:29.55pt;margin-top:6.55pt;width:108.85pt;height:5.85pt;flip:y;z-index:251673600;mso-position-horizontal-relative:margin;mso-width-relative:margin;mso-height-relative:margin" coordorigin="1160,2437" coordsize="9906,45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">
            <v:shape id="Freeform 2" o:spid="_x0000_s1033" style="position:absolute;left:1160;top:2437;width:9906;height:45743;flip:y;visibility:visible;mso-wrap-style:square;v-text-anchor:top" coordsize="9638,45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" path="m,l9638,e" filled="f" strokecolor="#1f497d [3215]" strokeweight="1pt">
              <v:path arrowok="t" o:connecttype="custom" o:connectlocs="0,0;9906,0" o:connectangles="0,0"/>
            </v:shape>
            <w10:wrap anchorx="margin"/>
          </v:group>
        </w:pict>
      </w:r>
    </w:p>
    <w:p w14:paraId="6436F25D" w14:textId="2E1A6BE4" w:rsidR="007532E6" w:rsidRDefault="007532E6" w:rsidP="007532E6">
      <w:pPr>
        <w:numPr>
          <w:ilvl w:val="0"/>
          <w:numId w:val="44"/>
        </w:numPr>
        <w:spacing w:after="130" w:line="249" w:lineRule="auto"/>
        <w:ind w:left="951" w:right="716" w:hanging="286"/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 w:rsidR="00925A92">
        <w:rPr>
          <w:sz w:val="24"/>
        </w:rPr>
        <w:t>m</w:t>
      </w:r>
      <w:r>
        <w:rPr>
          <w:sz w:val="24"/>
        </w:rPr>
        <w:t>ampu</w:t>
      </w:r>
      <w:proofErr w:type="spellEnd"/>
      <w:r>
        <w:rPr>
          <w:sz w:val="24"/>
        </w:rPr>
        <w:t xml:space="preserve"> </w:t>
      </w:r>
      <w:proofErr w:type="spellStart"/>
      <w:r w:rsidR="00925A92">
        <w:rPr>
          <w:sz w:val="24"/>
        </w:rPr>
        <w:t>M</w:t>
      </w:r>
      <w:r w:rsidR="00925A92" w:rsidRPr="00925A92">
        <w:rPr>
          <w:sz w:val="24"/>
        </w:rPr>
        <w:t>emahami</w:t>
      </w:r>
      <w:proofErr w:type="spellEnd"/>
      <w:r w:rsidR="00925A92" w:rsidRPr="00925A92">
        <w:rPr>
          <w:sz w:val="24"/>
        </w:rPr>
        <w:t xml:space="preserve"> dan </w:t>
      </w:r>
      <w:proofErr w:type="spellStart"/>
      <w:r w:rsidR="00925A92" w:rsidRPr="00925A92">
        <w:rPr>
          <w:sz w:val="24"/>
        </w:rPr>
        <w:t>mengaplikasikan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penggunaan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berbagai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fitur</w:t>
      </w:r>
      <w:proofErr w:type="spellEnd"/>
      <w:r w:rsidR="00925A92" w:rsidRPr="00925A92">
        <w:rPr>
          <w:sz w:val="24"/>
        </w:rPr>
        <w:t xml:space="preserve"> yang </w:t>
      </w:r>
      <w:proofErr w:type="spellStart"/>
      <w:r w:rsidR="00925A92" w:rsidRPr="00925A92">
        <w:rPr>
          <w:sz w:val="24"/>
        </w:rPr>
        <w:t>tersedia</w:t>
      </w:r>
      <w:proofErr w:type="spellEnd"/>
      <w:r w:rsidR="00925A92" w:rsidRPr="00925A92">
        <w:rPr>
          <w:sz w:val="24"/>
        </w:rPr>
        <w:t xml:space="preserve"> di situs </w:t>
      </w:r>
      <w:proofErr w:type="spellStart"/>
      <w:r w:rsidR="00925A92" w:rsidRPr="00925A92">
        <w:rPr>
          <w:sz w:val="24"/>
        </w:rPr>
        <w:t>jaringan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sosial</w:t>
      </w:r>
      <w:proofErr w:type="spellEnd"/>
      <w:r w:rsidR="00925A92" w:rsidRPr="00925A92">
        <w:rPr>
          <w:sz w:val="24"/>
        </w:rPr>
        <w:t>.</w:t>
      </w:r>
    </w:p>
    <w:p w14:paraId="2AFCCAC7" w14:textId="1AC6C0AC" w:rsidR="007532E6" w:rsidRDefault="007532E6" w:rsidP="007532E6">
      <w:pPr>
        <w:numPr>
          <w:ilvl w:val="0"/>
          <w:numId w:val="44"/>
        </w:numPr>
        <w:spacing w:after="133" w:line="249" w:lineRule="auto"/>
        <w:ind w:left="951" w:right="716" w:hanging="286"/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mampu</w:t>
      </w:r>
      <w:proofErr w:type="spellEnd"/>
      <w:r>
        <w:rPr>
          <w:sz w:val="24"/>
        </w:rPr>
        <w:t xml:space="preserve"> </w:t>
      </w:r>
      <w:proofErr w:type="spellStart"/>
      <w:r w:rsidR="00925A92">
        <w:rPr>
          <w:sz w:val="24"/>
        </w:rPr>
        <w:t>M</w:t>
      </w:r>
      <w:r w:rsidR="00925A92" w:rsidRPr="00925A92">
        <w:rPr>
          <w:sz w:val="24"/>
        </w:rPr>
        <w:t>engidentifikasi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risiko</w:t>
      </w:r>
      <w:proofErr w:type="spellEnd"/>
      <w:r w:rsidR="00925A92" w:rsidRPr="00925A92">
        <w:rPr>
          <w:sz w:val="24"/>
        </w:rPr>
        <w:t xml:space="preserve"> dan </w:t>
      </w:r>
      <w:proofErr w:type="spellStart"/>
      <w:r w:rsidR="00925A92" w:rsidRPr="00925A92">
        <w:rPr>
          <w:sz w:val="24"/>
        </w:rPr>
        <w:t>tantangan</w:t>
      </w:r>
      <w:proofErr w:type="spellEnd"/>
      <w:r w:rsidR="00925A92" w:rsidRPr="00925A92">
        <w:rPr>
          <w:sz w:val="24"/>
        </w:rPr>
        <w:t xml:space="preserve"> yang </w:t>
      </w:r>
      <w:proofErr w:type="spellStart"/>
      <w:r w:rsidR="00925A92" w:rsidRPr="00925A92">
        <w:rPr>
          <w:sz w:val="24"/>
        </w:rPr>
        <w:t>terkait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dengan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keamanan</w:t>
      </w:r>
      <w:proofErr w:type="spellEnd"/>
      <w:r w:rsidR="00925A92" w:rsidRPr="00925A92">
        <w:rPr>
          <w:sz w:val="24"/>
        </w:rPr>
        <w:t xml:space="preserve"> dan </w:t>
      </w:r>
      <w:proofErr w:type="spellStart"/>
      <w:r w:rsidR="00925A92" w:rsidRPr="00925A92">
        <w:rPr>
          <w:sz w:val="24"/>
        </w:rPr>
        <w:t>privasi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dalam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penggunaan</w:t>
      </w:r>
      <w:proofErr w:type="spellEnd"/>
      <w:r w:rsidR="00925A92" w:rsidRPr="00925A92">
        <w:rPr>
          <w:sz w:val="24"/>
        </w:rPr>
        <w:t xml:space="preserve"> situs </w:t>
      </w:r>
      <w:proofErr w:type="spellStart"/>
      <w:r w:rsidR="00925A92" w:rsidRPr="00925A92">
        <w:rPr>
          <w:sz w:val="24"/>
        </w:rPr>
        <w:t>jaringan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sosial</w:t>
      </w:r>
      <w:proofErr w:type="spellEnd"/>
      <w:r w:rsidR="00925A92" w:rsidRPr="00925A92">
        <w:rPr>
          <w:sz w:val="24"/>
        </w:rPr>
        <w:t>.</w:t>
      </w:r>
    </w:p>
    <w:p w14:paraId="3EFC0AD6" w14:textId="1426A67E" w:rsidR="007532E6" w:rsidRPr="00C025D5" w:rsidRDefault="007532E6" w:rsidP="007532E6">
      <w:pPr>
        <w:numPr>
          <w:ilvl w:val="0"/>
          <w:numId w:val="44"/>
        </w:numPr>
        <w:spacing w:after="93" w:line="249" w:lineRule="auto"/>
        <w:ind w:left="951" w:right="716" w:hanging="286"/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mampu</w:t>
      </w:r>
      <w:proofErr w:type="spellEnd"/>
      <w:r>
        <w:rPr>
          <w:sz w:val="24"/>
        </w:rPr>
        <w:t xml:space="preserve"> </w:t>
      </w:r>
      <w:proofErr w:type="spellStart"/>
      <w:r w:rsidR="00925A92">
        <w:rPr>
          <w:sz w:val="24"/>
        </w:rPr>
        <w:t>M</w:t>
      </w:r>
      <w:r w:rsidR="00925A92" w:rsidRPr="00925A92">
        <w:rPr>
          <w:sz w:val="24"/>
        </w:rPr>
        <w:t>engevaluasi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dampak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penggunaan</w:t>
      </w:r>
      <w:proofErr w:type="spellEnd"/>
      <w:r w:rsidR="00925A92" w:rsidRPr="00925A92">
        <w:rPr>
          <w:sz w:val="24"/>
        </w:rPr>
        <w:t xml:space="preserve"> situs </w:t>
      </w:r>
      <w:proofErr w:type="spellStart"/>
      <w:r w:rsidR="00925A92" w:rsidRPr="00925A92">
        <w:rPr>
          <w:sz w:val="24"/>
        </w:rPr>
        <w:t>jaringan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sosial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terhadap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hubungan</w:t>
      </w:r>
      <w:proofErr w:type="spellEnd"/>
      <w:r w:rsidR="00925A92" w:rsidRPr="00925A92">
        <w:rPr>
          <w:sz w:val="24"/>
        </w:rPr>
        <w:t xml:space="preserve"> </w:t>
      </w:r>
      <w:proofErr w:type="spellStart"/>
      <w:r w:rsidR="00925A92" w:rsidRPr="00925A92">
        <w:rPr>
          <w:sz w:val="24"/>
        </w:rPr>
        <w:t>sosial</w:t>
      </w:r>
      <w:proofErr w:type="spellEnd"/>
      <w:r w:rsidR="00925A92" w:rsidRPr="00925A92">
        <w:rPr>
          <w:sz w:val="24"/>
        </w:rPr>
        <w:t xml:space="preserve"> dan </w:t>
      </w:r>
      <w:proofErr w:type="spellStart"/>
      <w:r w:rsidR="00925A92" w:rsidRPr="00925A92">
        <w:rPr>
          <w:sz w:val="24"/>
        </w:rPr>
        <w:t>profesional</w:t>
      </w:r>
      <w:proofErr w:type="spellEnd"/>
      <w:r w:rsidR="00925A92" w:rsidRPr="00925A92">
        <w:rPr>
          <w:sz w:val="24"/>
        </w:rPr>
        <w:t>.</w:t>
      </w:r>
    </w:p>
    <w:p w14:paraId="29CDD910" w14:textId="39A42BAE" w:rsidR="00C025D5" w:rsidRPr="00C025D5" w:rsidRDefault="00C025D5" w:rsidP="007532E6">
      <w:pPr>
        <w:numPr>
          <w:ilvl w:val="0"/>
          <w:numId w:val="44"/>
        </w:numPr>
        <w:spacing w:after="93" w:line="249" w:lineRule="auto"/>
        <w:ind w:left="951" w:right="716" w:hanging="286"/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mampu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</w:t>
      </w:r>
      <w:r w:rsidRPr="00C025D5">
        <w:rPr>
          <w:sz w:val="24"/>
        </w:rPr>
        <w:t>engembangkan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keterampilan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dalam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mengelola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profil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pengguna</w:t>
      </w:r>
      <w:proofErr w:type="spellEnd"/>
      <w:r w:rsidRPr="00C025D5">
        <w:rPr>
          <w:sz w:val="24"/>
        </w:rPr>
        <w:t xml:space="preserve"> dan </w:t>
      </w:r>
      <w:proofErr w:type="spellStart"/>
      <w:r w:rsidRPr="00C025D5">
        <w:rPr>
          <w:sz w:val="24"/>
        </w:rPr>
        <w:t>berbagi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konten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secara</w:t>
      </w:r>
      <w:proofErr w:type="spellEnd"/>
      <w:r w:rsidRPr="00C025D5">
        <w:rPr>
          <w:sz w:val="24"/>
        </w:rPr>
        <w:t xml:space="preserve"> </w:t>
      </w:r>
      <w:proofErr w:type="spellStart"/>
      <w:r w:rsidRPr="00C025D5">
        <w:rPr>
          <w:sz w:val="24"/>
        </w:rPr>
        <w:t>efektif</w:t>
      </w:r>
      <w:proofErr w:type="spellEnd"/>
      <w:r w:rsidRPr="00C025D5">
        <w:rPr>
          <w:sz w:val="24"/>
        </w:rPr>
        <w:t xml:space="preserve"> di platform </w:t>
      </w:r>
      <w:proofErr w:type="spellStart"/>
      <w:r w:rsidRPr="00C025D5">
        <w:rPr>
          <w:sz w:val="24"/>
        </w:rPr>
        <w:t>sosial</w:t>
      </w:r>
      <w:proofErr w:type="spellEnd"/>
      <w:r w:rsidRPr="00C025D5">
        <w:rPr>
          <w:sz w:val="24"/>
        </w:rPr>
        <w:t>.</w:t>
      </w:r>
    </w:p>
    <w:p w14:paraId="6A2C90C5" w14:textId="03F0442F" w:rsidR="00C025D5" w:rsidRDefault="00C025D5" w:rsidP="007532E6">
      <w:pPr>
        <w:numPr>
          <w:ilvl w:val="0"/>
          <w:numId w:val="44"/>
        </w:numPr>
        <w:spacing w:after="93" w:line="249" w:lineRule="auto"/>
        <w:ind w:left="951" w:right="716" w:hanging="286"/>
      </w:pP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mampu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Langkah – Langkah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mengamankan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jaringan</w:t>
      </w:r>
      <w:proofErr w:type="spellEnd"/>
      <w:r>
        <w:rPr>
          <w:sz w:val="24"/>
        </w:rPr>
        <w:t xml:space="preserve"> social.</w:t>
      </w:r>
    </w:p>
    <w:p w14:paraId="20934AE5" w14:textId="77777777" w:rsidR="00F904D6" w:rsidRPr="00F904D6" w:rsidRDefault="00F904D6" w:rsidP="00F904D6">
      <w:pPr>
        <w:spacing w:line="276" w:lineRule="auto"/>
        <w:ind w:right="580"/>
        <w:jc w:val="both"/>
        <w:rPr>
          <w:rFonts w:ascii="Gulliver" w:hAnsi="Gulliver"/>
          <w:b/>
          <w:szCs w:val="24"/>
        </w:rPr>
      </w:pPr>
    </w:p>
    <w:p w14:paraId="3F061927" w14:textId="77777777" w:rsidR="00F904D6" w:rsidRDefault="00F904D6" w:rsidP="00F904D6">
      <w:pPr>
        <w:ind w:left="567"/>
        <w:rPr>
          <w:rFonts w:ascii="Gulliver" w:hAnsi="Gulliver"/>
          <w:b/>
          <w:bCs/>
          <w:color w:val="1F497D" w:themeColor="text2"/>
          <w:sz w:val="22"/>
        </w:rPr>
      </w:pPr>
      <w:r>
        <w:rPr>
          <w:rFonts w:ascii="Gulliver" w:hAnsi="Gulliver"/>
          <w:b/>
          <w:bCs/>
          <w:color w:val="1F497D" w:themeColor="text2"/>
          <w:sz w:val="22"/>
        </w:rPr>
        <w:t>ALAT/BAHAN</w:t>
      </w:r>
    </w:p>
    <w:p w14:paraId="282E5768" w14:textId="7129663C" w:rsidR="00F904D6" w:rsidRDefault="00815116" w:rsidP="00F904D6">
      <w:pPr>
        <w:ind w:left="567"/>
        <w:rPr>
          <w:rFonts w:ascii="Gulliver" w:hAnsi="Gulliver"/>
          <w:b/>
          <w:bCs/>
          <w:color w:val="1F497D" w:themeColor="text2"/>
          <w:sz w:val="22"/>
        </w:rPr>
      </w:pPr>
      <w:r>
        <w:rPr>
          <w:noProof/>
        </w:rPr>
        <w:pict w14:anchorId="4AA43D4E">
          <v:group id="Group 6" o:spid="_x0000_s1030" style="position:absolute;left:0;text-align:left;margin-left:27.3pt;margin-top:3.3pt;width:115.5pt;height:3.6pt;z-index:251683840;mso-position-horizontal-relative:margin;mso-width-relative:margin;mso-height-relative:margin" coordorigin="1160,2437" coordsize="9906,45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">
            <v:shape id="Freeform 2" o:spid="_x0000_s1031" style="position:absolute;left:1160;top:2437;width:9906;height:45743;flip:y;visibility:visible;mso-wrap-style:square;v-text-anchor:top" coordsize="9638,45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" path="m,l9638,e" filled="f" strokecolor="#1f497d [3215]" strokeweight="1pt">
              <v:path arrowok="t" o:connecttype="custom" o:connectlocs="0,0;9906,0" o:connectangles="0,0"/>
            </v:shape>
            <w10:wrap anchorx="margin"/>
          </v:group>
        </w:pict>
      </w:r>
    </w:p>
    <w:p w14:paraId="72DFC7ED" w14:textId="77777777" w:rsidR="0044033F" w:rsidRDefault="007532E6" w:rsidP="0044033F">
      <w:pPr>
        <w:numPr>
          <w:ilvl w:val="0"/>
          <w:numId w:val="45"/>
        </w:numPr>
        <w:spacing w:after="10" w:line="249" w:lineRule="auto"/>
        <w:ind w:right="716" w:hanging="360"/>
      </w:pPr>
      <w:proofErr w:type="spellStart"/>
      <w:r>
        <w:rPr>
          <w:sz w:val="24"/>
        </w:rPr>
        <w:t>Komputer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laptop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internet </w:t>
      </w:r>
    </w:p>
    <w:p w14:paraId="3AA26D43" w14:textId="0E05CE67" w:rsidR="007532E6" w:rsidRPr="0044033F" w:rsidRDefault="007532E6" w:rsidP="0044033F">
      <w:pPr>
        <w:numPr>
          <w:ilvl w:val="0"/>
          <w:numId w:val="45"/>
        </w:numPr>
        <w:spacing w:after="10" w:line="249" w:lineRule="auto"/>
        <w:ind w:right="716" w:hanging="360"/>
      </w:pPr>
      <w:proofErr w:type="spellStart"/>
      <w:r w:rsidRPr="0044033F">
        <w:rPr>
          <w:sz w:val="24"/>
        </w:rPr>
        <w:t>Jaringan</w:t>
      </w:r>
      <w:proofErr w:type="spellEnd"/>
      <w:r w:rsidRPr="0044033F">
        <w:rPr>
          <w:sz w:val="24"/>
        </w:rPr>
        <w:t xml:space="preserve"> Wi-Fi </w:t>
      </w:r>
      <w:proofErr w:type="spellStart"/>
      <w:r w:rsidRPr="0044033F">
        <w:rPr>
          <w:sz w:val="24"/>
        </w:rPr>
        <w:t>untuk</w:t>
      </w:r>
      <w:proofErr w:type="spellEnd"/>
      <w:r w:rsidRPr="0044033F">
        <w:rPr>
          <w:sz w:val="24"/>
        </w:rPr>
        <w:t xml:space="preserve"> </w:t>
      </w:r>
      <w:proofErr w:type="spellStart"/>
      <w:r w:rsidRPr="0044033F">
        <w:rPr>
          <w:sz w:val="24"/>
        </w:rPr>
        <w:t>koneksi</w:t>
      </w:r>
      <w:proofErr w:type="spellEnd"/>
      <w:r w:rsidRPr="0044033F">
        <w:rPr>
          <w:sz w:val="24"/>
        </w:rPr>
        <w:t xml:space="preserve"> </w:t>
      </w:r>
    </w:p>
    <w:p w14:paraId="0FCC1046" w14:textId="22991284" w:rsidR="0044033F" w:rsidRDefault="0044033F" w:rsidP="0044033F">
      <w:pPr>
        <w:spacing w:after="10" w:line="249" w:lineRule="auto"/>
        <w:ind w:right="716"/>
        <w:rPr>
          <w:sz w:val="24"/>
        </w:rPr>
      </w:pPr>
    </w:p>
    <w:p w14:paraId="6568178F" w14:textId="655CBF55" w:rsidR="0044033F" w:rsidRDefault="0044033F" w:rsidP="0044033F">
      <w:pPr>
        <w:spacing w:after="10" w:line="249" w:lineRule="auto"/>
        <w:ind w:right="716"/>
        <w:rPr>
          <w:sz w:val="24"/>
        </w:rPr>
      </w:pPr>
    </w:p>
    <w:p w14:paraId="32251FC8" w14:textId="554117D1" w:rsidR="0044033F" w:rsidRDefault="0044033F" w:rsidP="0044033F">
      <w:pPr>
        <w:spacing w:after="10" w:line="249" w:lineRule="auto"/>
        <w:ind w:right="716"/>
        <w:rPr>
          <w:sz w:val="24"/>
        </w:rPr>
      </w:pPr>
    </w:p>
    <w:p w14:paraId="3D3B96CD" w14:textId="77777777" w:rsidR="0044033F" w:rsidRDefault="0044033F" w:rsidP="0044033F">
      <w:pPr>
        <w:spacing w:after="10" w:line="249" w:lineRule="auto"/>
        <w:ind w:right="716"/>
      </w:pPr>
    </w:p>
    <w:p w14:paraId="7C690E2F" w14:textId="77777777" w:rsidR="007532E6" w:rsidRDefault="007532E6" w:rsidP="00A629C2">
      <w:pPr>
        <w:ind w:left="567"/>
        <w:rPr>
          <w:rFonts w:ascii="Gulliver" w:hAnsi="Gulliver"/>
          <w:b/>
          <w:bCs/>
          <w:color w:val="1F497D" w:themeColor="text2"/>
          <w:sz w:val="22"/>
        </w:rPr>
      </w:pPr>
    </w:p>
    <w:p w14:paraId="4CF4AE34" w14:textId="1F96EF5A" w:rsidR="00D9148D" w:rsidRDefault="001A076E" w:rsidP="00A629C2">
      <w:pPr>
        <w:ind w:left="567"/>
        <w:rPr>
          <w:rFonts w:ascii="Gulliver" w:hAnsi="Gulliver"/>
          <w:b/>
          <w:bCs/>
          <w:color w:val="1F497D" w:themeColor="text2"/>
          <w:sz w:val="22"/>
        </w:rPr>
      </w:pPr>
      <w:r>
        <w:rPr>
          <w:rFonts w:ascii="Gulliver" w:hAnsi="Gulliver"/>
          <w:b/>
          <w:bCs/>
          <w:color w:val="1F497D" w:themeColor="text2"/>
          <w:sz w:val="22"/>
        </w:rPr>
        <w:lastRenderedPageBreak/>
        <w:t>PETUNJUK</w:t>
      </w:r>
    </w:p>
    <w:p w14:paraId="61CBE5AB" w14:textId="7D1D5CF1" w:rsidR="00D9148D" w:rsidRPr="00D9148D" w:rsidRDefault="00815116" w:rsidP="00D9148D">
      <w:pPr>
        <w:spacing w:line="360" w:lineRule="auto"/>
        <w:jc w:val="center"/>
        <w:rPr>
          <w:rFonts w:ascii="Gulliver" w:hAnsi="Gulliver"/>
          <w:b/>
          <w:bCs/>
          <w:color w:val="1F497D" w:themeColor="text2"/>
          <w:sz w:val="22"/>
        </w:rPr>
      </w:pPr>
      <w:r>
        <w:rPr>
          <w:noProof/>
        </w:rPr>
        <w:pict w14:anchorId="7956418B">
          <v:group id="Group 15" o:spid="_x0000_s1028" style="position:absolute;left:0;text-align:left;margin-left:27.8pt;margin-top:2.9pt;width:170pt;height:3.6pt;z-index:251681792;mso-position-horizontal-relative:margin;mso-width-relative:margin;mso-height-relative:margin" coordorigin="1160,2437" coordsize="9906,45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">
            <v:shape id="Freeform 2" o:spid="_x0000_s1029" style="position:absolute;left:1160;top:2437;width:9906;height:45743;flip:y;visibility:visible;mso-wrap-style:square;v-text-anchor:top" coordsize="9638,45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" path="m,l9638,e" filled="f" strokecolor="#1f497d [3215]" strokeweight="1pt">
              <v:path arrowok="t" o:connecttype="custom" o:connectlocs="0,0;9906,0" o:connectangles="0,0"/>
            </v:shape>
            <w10:wrap anchorx="margin"/>
          </v:group>
        </w:pict>
      </w:r>
    </w:p>
    <w:p w14:paraId="4E8ADA01" w14:textId="3560BCD1" w:rsidR="00D9148D" w:rsidRPr="009C0533" w:rsidRDefault="009C0533" w:rsidP="009C0533">
      <w:pPr>
        <w:pStyle w:val="ListParagraph"/>
        <w:spacing w:line="360" w:lineRule="auto"/>
        <w:ind w:left="851" w:right="580"/>
        <w:rPr>
          <w:rFonts w:ascii="Gulliver" w:hAnsi="Gulliver"/>
          <w:bCs/>
          <w:i/>
          <w:iCs/>
          <w:szCs w:val="24"/>
        </w:rPr>
      </w:pPr>
      <w:proofErr w:type="spellStart"/>
      <w:r w:rsidRPr="009C0533">
        <w:rPr>
          <w:rFonts w:ascii="Gulliver" w:hAnsi="Gulliver"/>
          <w:bCs/>
          <w:i/>
          <w:iCs/>
          <w:szCs w:val="24"/>
        </w:rPr>
        <w:t>Awali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setiap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aktivitas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dengan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doa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,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semoga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berkah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dan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mendapat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kemudahan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.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Pahami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tujuan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,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dasar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teori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, dan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latihan-latihan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praktikum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dengan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baik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dan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benar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.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Kerjakan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tugas-tugas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praktikum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dengan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baik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,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sabar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, dan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jujur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.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Tanyakan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kepada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asisten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>/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dosen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apabila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ada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hal-hal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yang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kurang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 xml:space="preserve"> </w:t>
      </w:r>
      <w:proofErr w:type="spellStart"/>
      <w:r w:rsidRPr="009C0533">
        <w:rPr>
          <w:rFonts w:ascii="Gulliver" w:hAnsi="Gulliver"/>
          <w:bCs/>
          <w:i/>
          <w:iCs/>
          <w:szCs w:val="24"/>
        </w:rPr>
        <w:t>jelas</w:t>
      </w:r>
      <w:proofErr w:type="spellEnd"/>
      <w:r w:rsidRPr="009C0533">
        <w:rPr>
          <w:rFonts w:ascii="Gulliver" w:hAnsi="Gulliver"/>
          <w:bCs/>
          <w:i/>
          <w:iCs/>
          <w:szCs w:val="24"/>
        </w:rPr>
        <w:t>.</w:t>
      </w:r>
    </w:p>
    <w:p w14:paraId="638AD010" w14:textId="65C27263" w:rsidR="00FC137F" w:rsidRDefault="00815116" w:rsidP="00EE0CE1">
      <w:pPr>
        <w:spacing w:line="200" w:lineRule="exact"/>
        <w:ind w:right="141"/>
        <w:jc w:val="right"/>
        <w:rPr>
          <w:rStyle w:val="Hyperlink"/>
        </w:rPr>
      </w:pPr>
      <w:r>
        <w:rPr>
          <w:noProof/>
        </w:rPr>
        <w:pict w14:anchorId="66D3C892">
          <v:group id="Group 247" o:spid="_x0000_s1026" style="position:absolute;left:0;text-align:left;margin-left:27.85pt;margin-top:10.05pt;width:426pt;height:15.05pt;z-index:251676672;mso-position-horizontal-relative:margin;mso-width-relative:margin;mso-height-relative:margin" coordorigin="1729,1276" coordsize="8528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">
            <v:shape id="Freeform 19" o:spid="_x0000_s1027" style="position:absolute;left:1729;top:1276;width:8528;height:45719;visibility:visible;mso-wrap-style:square;v-text-anchor:top" coordsize="8447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" path="m,l8447,e" filled="f" strokecolor="#1f497d [3215]" strokeweight="1pt">
              <v:path arrowok="t" o:connecttype="custom" o:connectlocs="0,0;8528,0" o:connectangles="0,0"/>
            </v:shape>
            <w10:wrap anchorx="margin"/>
          </v:group>
        </w:pict>
      </w:r>
      <w:r w:rsidR="00EE0CE1">
        <w:rPr>
          <w:rStyle w:val="Hyperlink"/>
          <w:rFonts w:ascii="Gulliver" w:hAnsi="Gulliver" w:cs="Arial"/>
          <w:sz w:val="18"/>
          <w:szCs w:val="18"/>
          <w:u w:val="none"/>
        </w:rPr>
        <w:t xml:space="preserve">      </w:t>
      </w:r>
    </w:p>
    <w:p w14:paraId="324D1986" w14:textId="768C2FB1" w:rsidR="00D551DE" w:rsidRDefault="00D551DE" w:rsidP="00D551DE">
      <w:pPr>
        <w:spacing w:line="200" w:lineRule="exact"/>
        <w:ind w:firstLine="720"/>
        <w:jc w:val="center"/>
        <w:rPr>
          <w:rFonts w:ascii="Gulliver" w:hAnsi="Gulliver" w:cs="Arial"/>
          <w:color w:val="0000FF" w:themeColor="hyperlink"/>
        </w:rPr>
      </w:pPr>
    </w:p>
    <w:p w14:paraId="7E6414A9" w14:textId="446566D9" w:rsidR="00D551DE" w:rsidRPr="00FC137F" w:rsidRDefault="00D551DE" w:rsidP="00FC137F">
      <w:pPr>
        <w:spacing w:line="200" w:lineRule="exact"/>
        <w:ind w:firstLine="720"/>
        <w:jc w:val="center"/>
        <w:rPr>
          <w:rFonts w:ascii="Gulliver" w:hAnsi="Gulliver" w:cs="Arial"/>
          <w:color w:val="0000FF" w:themeColor="hyperlink"/>
        </w:rPr>
        <w:sectPr w:rsidR="00D551DE" w:rsidRPr="00FC137F" w:rsidSect="00C019D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40"/>
          <w:pgMar w:top="1134" w:right="1134" w:bottom="1134" w:left="1134" w:header="720" w:footer="720" w:gutter="0"/>
          <w:cols w:space="720"/>
          <w:titlePg/>
          <w:docGrid w:linePitch="272"/>
        </w:sectPr>
      </w:pPr>
    </w:p>
    <w:p w14:paraId="7E71EE90" w14:textId="77777777" w:rsidR="009C0533" w:rsidRDefault="009C0533" w:rsidP="00A629C2">
      <w:pPr>
        <w:spacing w:after="120" w:line="360" w:lineRule="auto"/>
        <w:rPr>
          <w:rFonts w:ascii="Gulliver" w:hAnsi="Gulliver"/>
          <w:b/>
          <w:bCs/>
          <w:color w:val="1F497D" w:themeColor="text2"/>
          <w:sz w:val="22"/>
          <w:szCs w:val="22"/>
        </w:rPr>
      </w:pPr>
    </w:p>
    <w:p w14:paraId="190B88DA" w14:textId="77777777" w:rsidR="00F77679" w:rsidRDefault="00F77679" w:rsidP="00875B6E">
      <w:pPr>
        <w:spacing w:line="360" w:lineRule="auto"/>
        <w:jc w:val="both"/>
        <w:rPr>
          <w:rFonts w:ascii="Gulliver" w:hAnsi="Gulliver"/>
        </w:rPr>
        <w:sectPr w:rsidR="00F77679" w:rsidSect="00C86422">
          <w:headerReference w:type="default" r:id="rId14"/>
          <w:type w:val="continuous"/>
          <w:pgSz w:w="11920" w:h="16840"/>
          <w:pgMar w:top="920" w:right="980" w:bottom="280" w:left="1020" w:header="720" w:footer="720" w:gutter="0"/>
          <w:cols w:num="2" w:space="284"/>
          <w:docGrid w:linePitch="272"/>
        </w:sectPr>
      </w:pPr>
    </w:p>
    <w:p w14:paraId="1F2E8985" w14:textId="37019180" w:rsidR="00875B6E" w:rsidRDefault="00875B6E" w:rsidP="00875B6E">
      <w:pPr>
        <w:spacing w:after="120" w:line="360" w:lineRule="auto"/>
        <w:rPr>
          <w:rFonts w:ascii="Gulliver" w:hAnsi="Gulliver"/>
          <w:b/>
          <w:bCs/>
          <w:color w:val="1F497D" w:themeColor="text2"/>
          <w:sz w:val="22"/>
          <w:szCs w:val="22"/>
        </w:rPr>
      </w:pPr>
      <w:r w:rsidRPr="00F77679">
        <w:rPr>
          <w:rFonts w:ascii="Gulliver" w:hAnsi="Gulliver"/>
          <w:b/>
          <w:bCs/>
          <w:color w:val="1F497D" w:themeColor="text2"/>
          <w:sz w:val="22"/>
          <w:szCs w:val="22"/>
        </w:rPr>
        <w:t>TEORI SINGKAT</w:t>
      </w:r>
    </w:p>
    <w:p w14:paraId="40B52E09" w14:textId="683E1D7B" w:rsidR="00875B6E" w:rsidRPr="00875B6E" w:rsidRDefault="00875B6E" w:rsidP="00875B6E">
      <w:pPr>
        <w:pStyle w:val="ListParagraph"/>
        <w:numPr>
          <w:ilvl w:val="0"/>
          <w:numId w:val="23"/>
        </w:numPr>
        <w:spacing w:after="120" w:line="360" w:lineRule="auto"/>
        <w:rPr>
          <w:rFonts w:ascii="Gulliver" w:hAnsi="Gulliver"/>
          <w:b/>
          <w:bCs/>
          <w:color w:val="1F497D" w:themeColor="text2"/>
          <w:sz w:val="22"/>
          <w:szCs w:val="22"/>
        </w:rPr>
      </w:pPr>
      <w:r w:rsidRPr="009C0533">
        <w:rPr>
          <w:rFonts w:ascii="Gulliver" w:hAnsi="Gulliver"/>
          <w:b/>
          <w:bCs/>
          <w:color w:val="1F497D" w:themeColor="text2"/>
          <w:sz w:val="22"/>
          <w:szCs w:val="22"/>
        </w:rPr>
        <w:t>MATERI</w:t>
      </w:r>
    </w:p>
    <w:p w14:paraId="3F784ACA" w14:textId="2941437E" w:rsidR="0044033F" w:rsidRPr="0044033F" w:rsidRDefault="0044033F" w:rsidP="0044033F">
      <w:pPr>
        <w:pStyle w:val="AbstractIsi"/>
        <w:rPr>
          <w:sz w:val="24"/>
          <w:szCs w:val="22"/>
        </w:rPr>
      </w:pPr>
      <w:r w:rsidRPr="0044033F">
        <w:rPr>
          <w:sz w:val="24"/>
          <w:szCs w:val="22"/>
        </w:rPr>
        <w:t xml:space="preserve">Situs </w:t>
      </w:r>
      <w:proofErr w:type="spellStart"/>
      <w:r w:rsidRPr="0044033F">
        <w:rPr>
          <w:sz w:val="24"/>
          <w:szCs w:val="22"/>
        </w:rPr>
        <w:t>jaringan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sosial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adalah</w:t>
      </w:r>
      <w:proofErr w:type="spellEnd"/>
      <w:r w:rsidRPr="0044033F">
        <w:rPr>
          <w:sz w:val="24"/>
          <w:szCs w:val="22"/>
        </w:rPr>
        <w:t xml:space="preserve"> platform </w:t>
      </w:r>
      <w:proofErr w:type="spellStart"/>
      <w:r w:rsidRPr="0044033F">
        <w:rPr>
          <w:sz w:val="24"/>
          <w:szCs w:val="22"/>
        </w:rPr>
        <w:t>berbasis</w:t>
      </w:r>
      <w:proofErr w:type="spellEnd"/>
      <w:r w:rsidRPr="0044033F">
        <w:rPr>
          <w:sz w:val="24"/>
          <w:szCs w:val="22"/>
        </w:rPr>
        <w:t xml:space="preserve"> internet yang </w:t>
      </w:r>
      <w:proofErr w:type="spellStart"/>
      <w:r w:rsidRPr="0044033F">
        <w:rPr>
          <w:sz w:val="24"/>
          <w:szCs w:val="22"/>
        </w:rPr>
        <w:t>memungkinkan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pengguna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untuk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berinteraksi</w:t>
      </w:r>
      <w:proofErr w:type="spellEnd"/>
      <w:r w:rsidRPr="0044033F">
        <w:rPr>
          <w:sz w:val="24"/>
          <w:szCs w:val="22"/>
        </w:rPr>
        <w:t xml:space="preserve">, </w:t>
      </w:r>
      <w:proofErr w:type="spellStart"/>
      <w:r w:rsidRPr="0044033F">
        <w:rPr>
          <w:sz w:val="24"/>
          <w:szCs w:val="22"/>
        </w:rPr>
        <w:t>membangun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hubungan</w:t>
      </w:r>
      <w:proofErr w:type="spellEnd"/>
      <w:r w:rsidRPr="0044033F">
        <w:rPr>
          <w:sz w:val="24"/>
          <w:szCs w:val="22"/>
        </w:rPr>
        <w:t xml:space="preserve">, dan </w:t>
      </w:r>
      <w:proofErr w:type="spellStart"/>
      <w:r w:rsidRPr="0044033F">
        <w:rPr>
          <w:sz w:val="24"/>
          <w:szCs w:val="22"/>
        </w:rPr>
        <w:t>berbagi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konten</w:t>
      </w:r>
      <w:proofErr w:type="spellEnd"/>
      <w:r w:rsidRPr="0044033F">
        <w:rPr>
          <w:sz w:val="24"/>
          <w:szCs w:val="22"/>
        </w:rPr>
        <w:t xml:space="preserve">. Platform </w:t>
      </w:r>
      <w:proofErr w:type="spellStart"/>
      <w:r w:rsidRPr="0044033F">
        <w:rPr>
          <w:sz w:val="24"/>
          <w:szCs w:val="22"/>
        </w:rPr>
        <w:t>ini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memungkinkan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pengguna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untuk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membuat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profil</w:t>
      </w:r>
      <w:proofErr w:type="spellEnd"/>
      <w:r w:rsidRPr="0044033F">
        <w:rPr>
          <w:sz w:val="24"/>
          <w:szCs w:val="22"/>
        </w:rPr>
        <w:t xml:space="preserve"> digital, </w:t>
      </w:r>
      <w:proofErr w:type="spellStart"/>
      <w:r w:rsidRPr="0044033F">
        <w:rPr>
          <w:sz w:val="24"/>
          <w:szCs w:val="22"/>
        </w:rPr>
        <w:t>berbagi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informasi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melalui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teks</w:t>
      </w:r>
      <w:proofErr w:type="spellEnd"/>
      <w:r w:rsidRPr="0044033F">
        <w:rPr>
          <w:sz w:val="24"/>
          <w:szCs w:val="22"/>
        </w:rPr>
        <w:t xml:space="preserve">, </w:t>
      </w:r>
      <w:proofErr w:type="spellStart"/>
      <w:r w:rsidRPr="0044033F">
        <w:rPr>
          <w:sz w:val="24"/>
          <w:szCs w:val="22"/>
        </w:rPr>
        <w:t>gambar</w:t>
      </w:r>
      <w:proofErr w:type="spellEnd"/>
      <w:r w:rsidRPr="0044033F">
        <w:rPr>
          <w:sz w:val="24"/>
          <w:szCs w:val="22"/>
        </w:rPr>
        <w:t xml:space="preserve">, dan video, </w:t>
      </w:r>
      <w:proofErr w:type="spellStart"/>
      <w:r w:rsidRPr="0044033F">
        <w:rPr>
          <w:sz w:val="24"/>
          <w:szCs w:val="22"/>
        </w:rPr>
        <w:t>serta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berkomunikasi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dengan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teman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atau</w:t>
      </w:r>
      <w:proofErr w:type="spellEnd"/>
      <w:r w:rsidRPr="0044033F">
        <w:rPr>
          <w:sz w:val="24"/>
          <w:szCs w:val="22"/>
        </w:rPr>
        <w:t xml:space="preserve"> orang </w:t>
      </w:r>
      <w:proofErr w:type="spellStart"/>
      <w:r w:rsidRPr="0044033F">
        <w:rPr>
          <w:sz w:val="24"/>
          <w:szCs w:val="22"/>
        </w:rPr>
        <w:t>baru</w:t>
      </w:r>
      <w:proofErr w:type="spellEnd"/>
      <w:r w:rsidRPr="0044033F">
        <w:rPr>
          <w:sz w:val="24"/>
          <w:szCs w:val="22"/>
        </w:rPr>
        <w:t xml:space="preserve">. Seiring </w:t>
      </w:r>
      <w:proofErr w:type="spellStart"/>
      <w:r w:rsidRPr="0044033F">
        <w:rPr>
          <w:sz w:val="24"/>
          <w:szCs w:val="22"/>
        </w:rPr>
        <w:t>berkembangnya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teknologi</w:t>
      </w:r>
      <w:proofErr w:type="spellEnd"/>
      <w:r w:rsidRPr="0044033F">
        <w:rPr>
          <w:sz w:val="24"/>
          <w:szCs w:val="22"/>
        </w:rPr>
        <w:t xml:space="preserve">, situs </w:t>
      </w:r>
      <w:proofErr w:type="spellStart"/>
      <w:r w:rsidRPr="0044033F">
        <w:rPr>
          <w:sz w:val="24"/>
          <w:szCs w:val="22"/>
        </w:rPr>
        <w:t>jaringan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sosial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kini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berperan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penting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dalam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hiburan</w:t>
      </w:r>
      <w:proofErr w:type="spellEnd"/>
      <w:r w:rsidRPr="0044033F">
        <w:rPr>
          <w:sz w:val="24"/>
          <w:szCs w:val="22"/>
        </w:rPr>
        <w:t xml:space="preserve">, </w:t>
      </w:r>
      <w:proofErr w:type="spellStart"/>
      <w:r w:rsidRPr="0044033F">
        <w:rPr>
          <w:sz w:val="24"/>
          <w:szCs w:val="22"/>
        </w:rPr>
        <w:t>pendidikan</w:t>
      </w:r>
      <w:proofErr w:type="spellEnd"/>
      <w:r w:rsidRPr="0044033F">
        <w:rPr>
          <w:sz w:val="24"/>
          <w:szCs w:val="22"/>
        </w:rPr>
        <w:t xml:space="preserve">, dan </w:t>
      </w:r>
      <w:proofErr w:type="spellStart"/>
      <w:r w:rsidRPr="0044033F">
        <w:rPr>
          <w:sz w:val="24"/>
          <w:szCs w:val="22"/>
        </w:rPr>
        <w:t>pemasaran</w:t>
      </w:r>
      <w:proofErr w:type="spellEnd"/>
      <w:r w:rsidRPr="0044033F">
        <w:rPr>
          <w:sz w:val="24"/>
          <w:szCs w:val="22"/>
        </w:rPr>
        <w:t xml:space="preserve">, </w:t>
      </w:r>
      <w:proofErr w:type="spellStart"/>
      <w:r w:rsidRPr="0044033F">
        <w:rPr>
          <w:sz w:val="24"/>
          <w:szCs w:val="22"/>
        </w:rPr>
        <w:t>serta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menjadi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alat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untuk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membangun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jejaring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profesional</w:t>
      </w:r>
      <w:proofErr w:type="spellEnd"/>
      <w:r w:rsidRPr="0044033F">
        <w:rPr>
          <w:sz w:val="24"/>
          <w:szCs w:val="22"/>
        </w:rPr>
        <w:t xml:space="preserve"> dan </w:t>
      </w:r>
      <w:proofErr w:type="spellStart"/>
      <w:r w:rsidRPr="0044033F">
        <w:rPr>
          <w:sz w:val="24"/>
          <w:szCs w:val="22"/>
        </w:rPr>
        <w:t>memperluas</w:t>
      </w:r>
      <w:proofErr w:type="spellEnd"/>
      <w:r w:rsidRPr="0044033F">
        <w:rPr>
          <w:sz w:val="24"/>
          <w:szCs w:val="22"/>
        </w:rPr>
        <w:t xml:space="preserve"> </w:t>
      </w:r>
      <w:proofErr w:type="spellStart"/>
      <w:r w:rsidRPr="0044033F">
        <w:rPr>
          <w:sz w:val="24"/>
          <w:szCs w:val="22"/>
        </w:rPr>
        <w:t>bisnis</w:t>
      </w:r>
      <w:proofErr w:type="spellEnd"/>
      <w:r w:rsidRPr="0044033F">
        <w:rPr>
          <w:sz w:val="24"/>
          <w:szCs w:val="22"/>
        </w:rPr>
        <w:t>.</w:t>
      </w:r>
    </w:p>
    <w:p w14:paraId="47C6FBFC" w14:textId="37BDC9C4" w:rsidR="0044033F" w:rsidRDefault="0044033F" w:rsidP="0044033F">
      <w:pPr>
        <w:pStyle w:val="ListParagraph"/>
        <w:spacing w:line="360" w:lineRule="auto"/>
        <w:ind w:left="284"/>
        <w:jc w:val="both"/>
        <w:rPr>
          <w:sz w:val="22"/>
          <w:szCs w:val="22"/>
        </w:rPr>
      </w:pPr>
    </w:p>
    <w:p w14:paraId="06F2282B" w14:textId="77777777" w:rsidR="0044033F" w:rsidRPr="0044033F" w:rsidRDefault="0044033F" w:rsidP="0044033F">
      <w:pPr>
        <w:pStyle w:val="ListParagraph"/>
        <w:spacing w:line="360" w:lineRule="auto"/>
        <w:ind w:left="284"/>
        <w:jc w:val="both"/>
        <w:rPr>
          <w:rFonts w:ascii="Gulliver" w:hAnsi="Gulliver"/>
          <w:b/>
          <w:bCs/>
          <w:color w:val="1F497D" w:themeColor="text2"/>
          <w:sz w:val="26"/>
          <w:szCs w:val="28"/>
        </w:rPr>
      </w:pPr>
    </w:p>
    <w:p w14:paraId="637F97F1" w14:textId="41ADB151" w:rsidR="00875B6E" w:rsidRPr="00AC3FE6" w:rsidRDefault="00A50ED7" w:rsidP="00875B6E">
      <w:pPr>
        <w:pStyle w:val="ListParagraph"/>
        <w:numPr>
          <w:ilvl w:val="0"/>
          <w:numId w:val="21"/>
        </w:numPr>
        <w:spacing w:line="360" w:lineRule="auto"/>
        <w:ind w:left="284" w:hanging="284"/>
        <w:jc w:val="both"/>
        <w:rPr>
          <w:rFonts w:ascii="Gulliver" w:hAnsi="Gulliver"/>
          <w:b/>
          <w:bCs/>
          <w:color w:val="1F497D" w:themeColor="text2"/>
          <w:sz w:val="24"/>
          <w:szCs w:val="24"/>
        </w:rPr>
      </w:pPr>
      <w:r w:rsidRPr="00A50ED7">
        <w:rPr>
          <w:b/>
          <w:bCs/>
          <w:color w:val="1F497D" w:themeColor="text2"/>
          <w:sz w:val="24"/>
          <w:szCs w:val="24"/>
        </w:rPr>
        <w:t xml:space="preserve">Langkah </w:t>
      </w:r>
      <w:proofErr w:type="spellStart"/>
      <w:r w:rsidRPr="00A50ED7">
        <w:rPr>
          <w:b/>
          <w:bCs/>
          <w:color w:val="1F497D" w:themeColor="text2"/>
          <w:sz w:val="24"/>
          <w:szCs w:val="24"/>
        </w:rPr>
        <w:t>Kerja</w:t>
      </w:r>
      <w:proofErr w:type="spellEnd"/>
    </w:p>
    <w:p w14:paraId="678BDE43" w14:textId="77777777" w:rsidR="007532E6" w:rsidRDefault="007532E6" w:rsidP="007532E6">
      <w:pPr>
        <w:spacing w:after="57" w:line="253" w:lineRule="auto"/>
        <w:ind w:left="1052" w:right="674" w:hanging="10"/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pada website </w:t>
      </w:r>
      <w:proofErr w:type="spellStart"/>
      <w:r>
        <w:t>ProtonVPN</w:t>
      </w:r>
      <w:proofErr w:type="spellEnd"/>
      <w:r>
        <w:t xml:space="preserve">.   </w:t>
      </w:r>
    </w:p>
    <w:p w14:paraId="7BDAA5AD" w14:textId="77777777" w:rsidR="007532E6" w:rsidRDefault="007532E6" w:rsidP="007532E6">
      <w:pPr>
        <w:numPr>
          <w:ilvl w:val="0"/>
          <w:numId w:val="47"/>
        </w:numPr>
        <w:spacing w:after="37" w:line="259" w:lineRule="auto"/>
        <w:ind w:right="674" w:hanging="735"/>
      </w:pPr>
      <w:proofErr w:type="spellStart"/>
      <w:r>
        <w:t>Bukalah</w:t>
      </w:r>
      <w:proofErr w:type="spellEnd"/>
      <w:r>
        <w:t xml:space="preserve"> website</w:t>
      </w:r>
      <w:hyperlink r:id="rId15">
        <w:r>
          <w:t xml:space="preserve"> </w:t>
        </w:r>
      </w:hyperlink>
      <w:hyperlink r:id="rId16">
        <w:r>
          <w:rPr>
            <w:color w:val="0000FF"/>
            <w:u w:val="single" w:color="0000FF"/>
          </w:rPr>
          <w:t>https://protonvpn.co</w:t>
        </w:r>
      </w:hyperlink>
      <w:hyperlink r:id="rId17">
        <w:r>
          <w:rPr>
            <w:color w:val="0000FF"/>
            <w:u w:val="single" w:color="0000FF"/>
          </w:rPr>
          <w:t>m</w:t>
        </w:r>
      </w:hyperlink>
      <w:hyperlink r:id="rId18">
        <w:r>
          <w:t xml:space="preserve">  </w:t>
        </w:r>
      </w:hyperlink>
    </w:p>
    <w:p w14:paraId="2EC35255" w14:textId="65328458" w:rsidR="00AC3FE6" w:rsidRDefault="007532E6" w:rsidP="00AC3FE6">
      <w:pPr>
        <w:numPr>
          <w:ilvl w:val="0"/>
          <w:numId w:val="47"/>
        </w:numPr>
        <w:spacing w:after="2" w:line="253" w:lineRule="auto"/>
        <w:ind w:right="674" w:hanging="735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ProtonVPN</w:t>
      </w:r>
      <w:proofErr w:type="spellEnd"/>
      <w:r>
        <w:t xml:space="preserve">.  </w:t>
      </w:r>
    </w:p>
    <w:p w14:paraId="5E0C1BDA" w14:textId="77777777" w:rsidR="00AC3FE6" w:rsidRDefault="00AC3FE6" w:rsidP="00AC3FE6">
      <w:pPr>
        <w:spacing w:after="2" w:line="253" w:lineRule="auto"/>
        <w:ind w:left="2843" w:right="674"/>
      </w:pPr>
    </w:p>
    <w:p w14:paraId="01B2CEF2" w14:textId="327E34FB" w:rsidR="007532E6" w:rsidRDefault="007532E6" w:rsidP="00AC3FE6">
      <w:pPr>
        <w:spacing w:after="2" w:line="253" w:lineRule="auto"/>
        <w:ind w:right="674"/>
        <w:jc w:val="center"/>
      </w:pPr>
      <w:r>
        <w:rPr>
          <w:noProof/>
        </w:rPr>
        <w:drawing>
          <wp:inline distT="0" distB="0" distL="0" distR="0" wp14:anchorId="2C1821B3" wp14:editId="362C868C">
            <wp:extent cx="5745480" cy="33223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AF17" w14:textId="794D7B5A" w:rsidR="007532E6" w:rsidRDefault="007532E6" w:rsidP="00AC3FE6">
      <w:pPr>
        <w:ind w:right="797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AD1DB4D" w14:textId="77777777" w:rsidR="007532E6" w:rsidRDefault="007532E6" w:rsidP="007532E6">
      <w:pPr>
        <w:numPr>
          <w:ilvl w:val="0"/>
          <w:numId w:val="47"/>
        </w:numPr>
        <w:spacing w:after="2" w:line="253" w:lineRule="auto"/>
        <w:ind w:right="674" w:hanging="735"/>
      </w:pPr>
      <w:proofErr w:type="spellStart"/>
      <w:r>
        <w:t>ProtonPVN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ProtonFree</w:t>
      </w:r>
      <w:proofErr w:type="spellEnd"/>
      <w:r>
        <w:t xml:space="preserve">  </w:t>
      </w:r>
    </w:p>
    <w:p w14:paraId="2FD6D990" w14:textId="77777777" w:rsidR="007532E6" w:rsidRDefault="007532E6" w:rsidP="00AC3FE6">
      <w:pPr>
        <w:spacing w:after="17"/>
      </w:pPr>
      <w:r>
        <w:rPr>
          <w:noProof/>
        </w:rPr>
        <w:drawing>
          <wp:inline distT="0" distB="0" distL="0" distR="0" wp14:anchorId="69ADE3FC" wp14:editId="4F101B81">
            <wp:extent cx="5943600" cy="3341370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2D1" w14:textId="77777777" w:rsidR="007532E6" w:rsidRDefault="007532E6" w:rsidP="007532E6">
      <w:pPr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55B5D09" w14:textId="77777777" w:rsidR="007532E6" w:rsidRDefault="007532E6" w:rsidP="00AC3FE6">
      <w:pPr>
        <w:spacing w:after="17"/>
      </w:pPr>
      <w:r>
        <w:rPr>
          <w:noProof/>
        </w:rPr>
        <w:drawing>
          <wp:inline distT="0" distB="0" distL="0" distR="0" wp14:anchorId="37FBFF5A" wp14:editId="597FF137">
            <wp:extent cx="5943600" cy="3341370"/>
            <wp:effectExtent l="0" t="0" r="0" b="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E555" w14:textId="77777777" w:rsidR="007532E6" w:rsidRDefault="007532E6" w:rsidP="007532E6">
      <w:pPr>
        <w:spacing w:after="131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2C6B729" w14:textId="77777777" w:rsidR="007532E6" w:rsidRDefault="007532E6" w:rsidP="007532E6">
      <w:pPr>
        <w:ind w:left="732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FEB5FFD" w14:textId="43CE40FB" w:rsidR="00AC3FE6" w:rsidRDefault="00AC3FE6" w:rsidP="00AC3FE6">
      <w:pPr>
        <w:spacing w:after="2" w:line="253" w:lineRule="auto"/>
        <w:ind w:left="2843" w:right="674"/>
        <w:rPr>
          <w:rFonts w:ascii="Calibri" w:eastAsia="Calibri" w:hAnsi="Calibri" w:cs="Calibri"/>
          <w:sz w:val="22"/>
        </w:rPr>
      </w:pPr>
    </w:p>
    <w:p w14:paraId="5A9FBAD8" w14:textId="3CCFCC42" w:rsidR="00AC3FE6" w:rsidRDefault="00AC3FE6" w:rsidP="00AC3FE6">
      <w:pPr>
        <w:spacing w:after="2" w:line="253" w:lineRule="auto"/>
        <w:ind w:left="2843" w:right="674"/>
        <w:rPr>
          <w:rFonts w:ascii="Calibri" w:eastAsia="Calibri" w:hAnsi="Calibri" w:cs="Calibri"/>
          <w:sz w:val="22"/>
        </w:rPr>
      </w:pPr>
    </w:p>
    <w:p w14:paraId="0ADBC703" w14:textId="77777777" w:rsidR="00AC3FE6" w:rsidRDefault="00AC3FE6" w:rsidP="00AC3FE6">
      <w:pPr>
        <w:spacing w:after="2" w:line="253" w:lineRule="auto"/>
        <w:ind w:left="2843" w:right="674"/>
      </w:pPr>
    </w:p>
    <w:p w14:paraId="5CD8CA81" w14:textId="01694E3E" w:rsidR="007532E6" w:rsidRDefault="007532E6" w:rsidP="007532E6">
      <w:pPr>
        <w:numPr>
          <w:ilvl w:val="0"/>
          <w:numId w:val="47"/>
        </w:numPr>
        <w:spacing w:after="2" w:line="253" w:lineRule="auto"/>
        <w:ind w:right="674" w:hanging="735"/>
      </w:pPr>
      <w:proofErr w:type="spellStart"/>
      <w:r>
        <w:lastRenderedPageBreak/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pengunduhan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Masukkan </w:t>
      </w:r>
      <w:proofErr w:type="spellStart"/>
      <w:r>
        <w:t>alamat</w:t>
      </w:r>
      <w:proofErr w:type="spellEnd"/>
      <w:r>
        <w:t xml:space="preserve"> email,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.  </w:t>
      </w:r>
    </w:p>
    <w:p w14:paraId="03DDA563" w14:textId="77777777" w:rsidR="007532E6" w:rsidRDefault="007532E6" w:rsidP="007532E6">
      <w:pPr>
        <w:spacing w:after="240"/>
      </w:pPr>
      <w:r w:rsidRPr="00AF674D">
        <w:rPr>
          <w:noProof/>
        </w:rPr>
        <w:drawing>
          <wp:inline distT="0" distB="0" distL="0" distR="0" wp14:anchorId="1C55BCCD" wp14:editId="26747AE9">
            <wp:extent cx="5635289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4483" cy="31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775E" w14:textId="77777777" w:rsidR="007532E6" w:rsidRDefault="007532E6" w:rsidP="007532E6">
      <w:pPr>
        <w:spacing w:after="246"/>
        <w:jc w:val="right"/>
      </w:pPr>
      <w:r>
        <w:rPr>
          <w:noProof/>
        </w:rPr>
        <w:drawing>
          <wp:inline distT="0" distB="0" distL="0" distR="0" wp14:anchorId="3A745CC5" wp14:editId="043781DF">
            <wp:extent cx="5623560" cy="3246120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D63806" w14:textId="77777777" w:rsidR="007532E6" w:rsidRDefault="007532E6" w:rsidP="007532E6">
      <w:pPr>
        <w:ind w:left="5363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92C5ECF" w14:textId="678FFD0F" w:rsidR="00AC3FE6" w:rsidRDefault="007532E6" w:rsidP="00AC3FE6">
      <w:pPr>
        <w:spacing w:line="422" w:lineRule="auto"/>
        <w:ind w:left="2184" w:right="7860"/>
      </w:pPr>
      <w:r>
        <w:t xml:space="preserve">  </w:t>
      </w:r>
    </w:p>
    <w:p w14:paraId="19EC043D" w14:textId="77777777" w:rsidR="00AC3FE6" w:rsidRDefault="00AC3FE6" w:rsidP="00AC3FE6">
      <w:pPr>
        <w:spacing w:line="422" w:lineRule="auto"/>
        <w:ind w:left="2184" w:right="7860"/>
      </w:pPr>
    </w:p>
    <w:p w14:paraId="63580F7E" w14:textId="77777777" w:rsidR="007532E6" w:rsidRDefault="007532E6" w:rsidP="007532E6">
      <w:pPr>
        <w:numPr>
          <w:ilvl w:val="0"/>
          <w:numId w:val="47"/>
        </w:numPr>
        <w:spacing w:after="139" w:line="253" w:lineRule="auto"/>
        <w:ind w:right="674" w:hanging="735"/>
      </w:pPr>
      <w:proofErr w:type="spellStart"/>
      <w:r>
        <w:lastRenderedPageBreak/>
        <w:t>Selanjutya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 </w:t>
      </w:r>
    </w:p>
    <w:p w14:paraId="44573DD3" w14:textId="77777777" w:rsidR="007532E6" w:rsidRDefault="007532E6" w:rsidP="007532E6">
      <w:pPr>
        <w:spacing w:after="98"/>
        <w:jc w:val="right"/>
      </w:pPr>
      <w:r>
        <w:rPr>
          <w:noProof/>
        </w:rPr>
        <w:drawing>
          <wp:inline distT="0" distB="0" distL="0" distR="0" wp14:anchorId="33DD9239" wp14:editId="6AD3F64E">
            <wp:extent cx="5562600" cy="311658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311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1EB9474" w14:textId="77777777" w:rsidR="007532E6" w:rsidRDefault="007532E6" w:rsidP="007532E6">
      <w:pPr>
        <w:spacing w:after="158"/>
        <w:ind w:left="682"/>
      </w:pPr>
      <w:r>
        <w:rPr>
          <w:rFonts w:ascii="Calibri" w:eastAsia="Calibri" w:hAnsi="Calibri" w:cs="Calibri"/>
          <w:sz w:val="22"/>
        </w:rPr>
        <w:t xml:space="preserve"> </w:t>
      </w:r>
    </w:p>
    <w:p w14:paraId="25AB06F3" w14:textId="77777777" w:rsidR="007532E6" w:rsidRDefault="007532E6" w:rsidP="007532E6">
      <w:pPr>
        <w:spacing w:after="211"/>
        <w:ind w:left="682"/>
      </w:pPr>
      <w:r>
        <w:rPr>
          <w:rFonts w:ascii="Calibri" w:eastAsia="Calibri" w:hAnsi="Calibri" w:cs="Calibri"/>
          <w:sz w:val="22"/>
        </w:rPr>
        <w:t xml:space="preserve"> </w:t>
      </w:r>
    </w:p>
    <w:p w14:paraId="2D3665D4" w14:textId="77777777" w:rsidR="007532E6" w:rsidRDefault="007532E6" w:rsidP="007532E6">
      <w:pPr>
        <w:numPr>
          <w:ilvl w:val="0"/>
          <w:numId w:val="47"/>
        </w:numPr>
        <w:spacing w:after="2" w:line="355" w:lineRule="auto"/>
        <w:ind w:right="674" w:hanging="735"/>
      </w:pPr>
      <w:r>
        <w:t xml:space="preserve">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menu download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beranda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pengunduhan</w:t>
      </w:r>
      <w:proofErr w:type="spellEnd"/>
      <w:r>
        <w:t xml:space="preserve">  </w:t>
      </w:r>
    </w:p>
    <w:p w14:paraId="1AED4FC8" w14:textId="77777777" w:rsidR="007532E6" w:rsidRDefault="007532E6" w:rsidP="00AC3FE6">
      <w:pPr>
        <w:spacing w:after="19"/>
        <w:jc w:val="center"/>
      </w:pPr>
      <w:r>
        <w:rPr>
          <w:noProof/>
        </w:rPr>
        <w:drawing>
          <wp:inline distT="0" distB="0" distL="0" distR="0" wp14:anchorId="5924F22E" wp14:editId="796BA806">
            <wp:extent cx="5943600" cy="3341370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765D" w14:textId="77777777" w:rsidR="007532E6" w:rsidRDefault="007532E6" w:rsidP="007532E6">
      <w:pPr>
        <w:ind w:right="792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1B3B84EF" w14:textId="77777777" w:rsidR="007532E6" w:rsidRDefault="007532E6" w:rsidP="007532E6">
      <w:pPr>
        <w:ind w:right="163"/>
        <w:jc w:val="center"/>
      </w:pPr>
      <w:r>
        <w:t xml:space="preserve"> </w:t>
      </w:r>
    </w:p>
    <w:p w14:paraId="556792AC" w14:textId="77777777" w:rsidR="007532E6" w:rsidRDefault="007532E6" w:rsidP="00AC3FE6">
      <w:pPr>
        <w:spacing w:after="17"/>
      </w:pPr>
      <w:r>
        <w:rPr>
          <w:noProof/>
        </w:rPr>
        <w:drawing>
          <wp:inline distT="0" distB="0" distL="0" distR="0" wp14:anchorId="3219DBCD" wp14:editId="2512176C">
            <wp:extent cx="5943600" cy="3341370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C620" w14:textId="77777777" w:rsidR="007532E6" w:rsidRDefault="007532E6" w:rsidP="007532E6">
      <w:pPr>
        <w:spacing w:after="125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B2773D9" w14:textId="77777777" w:rsidR="007532E6" w:rsidRDefault="007532E6" w:rsidP="007532E6">
      <w:pPr>
        <w:ind w:left="682"/>
      </w:pPr>
      <w:r>
        <w:rPr>
          <w:sz w:val="22"/>
        </w:rPr>
        <w:t xml:space="preserve"> </w:t>
      </w:r>
      <w:r>
        <w:t xml:space="preserve"> </w:t>
      </w:r>
    </w:p>
    <w:p w14:paraId="2394047B" w14:textId="77777777" w:rsidR="007532E6" w:rsidRDefault="007532E6" w:rsidP="00AC3FE6">
      <w:pPr>
        <w:spacing w:after="16"/>
      </w:pPr>
      <w:r>
        <w:rPr>
          <w:noProof/>
        </w:rPr>
        <w:drawing>
          <wp:inline distT="0" distB="0" distL="0" distR="0" wp14:anchorId="42195CCE" wp14:editId="620A2B1E">
            <wp:extent cx="5943600" cy="334137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ADF4" w14:textId="77777777" w:rsidR="007532E6" w:rsidRDefault="007532E6" w:rsidP="007532E6">
      <w:pPr>
        <w:spacing w:after="149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1FC1010" w14:textId="77777777" w:rsidR="00AC3FE6" w:rsidRDefault="00AC3FE6" w:rsidP="007532E6">
      <w:pPr>
        <w:spacing w:after="200"/>
        <w:ind w:right="163"/>
        <w:jc w:val="center"/>
        <w:rPr>
          <w:rFonts w:ascii="Calibri" w:eastAsia="Calibri" w:hAnsi="Calibri" w:cs="Calibri"/>
          <w:sz w:val="22"/>
        </w:rPr>
      </w:pPr>
    </w:p>
    <w:p w14:paraId="4A2A1B81" w14:textId="609CFF53" w:rsidR="007532E6" w:rsidRDefault="007532E6" w:rsidP="007532E6">
      <w:pPr>
        <w:spacing w:after="200"/>
        <w:ind w:right="163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4C6E0C5A" w14:textId="77777777" w:rsidR="007532E6" w:rsidRDefault="007532E6" w:rsidP="007532E6">
      <w:pPr>
        <w:spacing w:after="189"/>
        <w:ind w:right="113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4DCB648" w14:textId="77777777" w:rsidR="007532E6" w:rsidRDefault="007532E6" w:rsidP="007532E6">
      <w:pPr>
        <w:ind w:right="113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1249BCFA" w14:textId="77777777" w:rsidR="007532E6" w:rsidRDefault="007532E6" w:rsidP="007532E6">
      <w:pPr>
        <w:numPr>
          <w:ilvl w:val="0"/>
          <w:numId w:val="48"/>
        </w:numPr>
        <w:spacing w:after="57" w:line="253" w:lineRule="auto"/>
        <w:ind w:right="674"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instalisasi</w:t>
      </w:r>
      <w:proofErr w:type="spellEnd"/>
      <w:r>
        <w:t xml:space="preserve">  </w:t>
      </w:r>
    </w:p>
    <w:p w14:paraId="31E38DF9" w14:textId="77777777" w:rsidR="007532E6" w:rsidRDefault="007532E6" w:rsidP="007532E6">
      <w:pPr>
        <w:numPr>
          <w:ilvl w:val="2"/>
          <w:numId w:val="50"/>
        </w:numPr>
        <w:spacing w:after="53" w:line="253" w:lineRule="auto"/>
        <w:ind w:right="674" w:hanging="360"/>
      </w:pPr>
      <w:r>
        <w:t xml:space="preserve">Setelah </w:t>
      </w:r>
      <w:proofErr w:type="spellStart"/>
      <w:r>
        <w:t>pengunduhan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instalisasi</w:t>
      </w:r>
      <w:proofErr w:type="spellEnd"/>
      <w:r>
        <w:t xml:space="preserve">  </w:t>
      </w:r>
    </w:p>
    <w:p w14:paraId="01CA6A6B" w14:textId="77777777" w:rsidR="007532E6" w:rsidRDefault="007532E6" w:rsidP="007532E6">
      <w:pPr>
        <w:numPr>
          <w:ilvl w:val="2"/>
          <w:numId w:val="50"/>
        </w:numPr>
        <w:spacing w:after="2" w:line="253" w:lineRule="auto"/>
        <w:ind w:right="674" w:hanging="360"/>
      </w:pPr>
      <w:r>
        <w:t xml:space="preserve">Atur </w:t>
      </w:r>
      <w:proofErr w:type="spellStart"/>
      <w:r>
        <w:t>bahasa</w:t>
      </w:r>
      <w:proofErr w:type="spellEnd"/>
      <w:r>
        <w:t xml:space="preserve">   </w:t>
      </w:r>
    </w:p>
    <w:p w14:paraId="4D613FFF" w14:textId="77777777" w:rsidR="007532E6" w:rsidRDefault="007532E6" w:rsidP="00AC3FE6">
      <w:pPr>
        <w:spacing w:after="240"/>
      </w:pPr>
      <w:r>
        <w:rPr>
          <w:noProof/>
        </w:rPr>
        <w:drawing>
          <wp:inline distT="0" distB="0" distL="0" distR="0" wp14:anchorId="3B250766" wp14:editId="1699A44E">
            <wp:extent cx="5943600" cy="3341370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B2A" w14:textId="77777777" w:rsidR="007532E6" w:rsidRDefault="007532E6" w:rsidP="007532E6">
      <w:pPr>
        <w:spacing w:after="262"/>
        <w:jc w:val="right"/>
      </w:pPr>
      <w:r>
        <w:rPr>
          <w:noProof/>
        </w:rPr>
        <w:drawing>
          <wp:inline distT="0" distB="0" distL="0" distR="0" wp14:anchorId="1F410C6B" wp14:editId="1D8634AC">
            <wp:extent cx="5943600" cy="334137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A665A" w14:textId="77777777" w:rsidR="007532E6" w:rsidRDefault="007532E6" w:rsidP="007532E6">
      <w:pPr>
        <w:spacing w:after="200"/>
        <w:ind w:left="4941"/>
      </w:pPr>
      <w:r>
        <w:rPr>
          <w:rFonts w:ascii="Calibri" w:eastAsia="Calibri" w:hAnsi="Calibri" w:cs="Calibri"/>
          <w:sz w:val="22"/>
        </w:rPr>
        <w:t xml:space="preserve"> </w:t>
      </w:r>
    </w:p>
    <w:p w14:paraId="2D255819" w14:textId="77777777" w:rsidR="007532E6" w:rsidRDefault="007532E6" w:rsidP="007532E6">
      <w:pPr>
        <w:spacing w:after="189"/>
        <w:ind w:right="113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CB182EA" w14:textId="77777777" w:rsidR="007532E6" w:rsidRDefault="007532E6" w:rsidP="007532E6">
      <w:pPr>
        <w:ind w:right="113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10F7F798" w14:textId="77777777" w:rsidR="007532E6" w:rsidRDefault="007532E6" w:rsidP="007532E6">
      <w:pPr>
        <w:numPr>
          <w:ilvl w:val="2"/>
          <w:numId w:val="50"/>
        </w:numPr>
        <w:spacing w:after="2" w:line="253" w:lineRule="auto"/>
        <w:ind w:right="674" w:hanging="360"/>
      </w:pPr>
      <w:r>
        <w:t xml:space="preserve">Pilih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ProtonVPN</w:t>
      </w:r>
      <w:proofErr w:type="spellEnd"/>
      <w:r>
        <w:t xml:space="preserve">  </w:t>
      </w:r>
    </w:p>
    <w:p w14:paraId="13E2389F" w14:textId="77777777" w:rsidR="007532E6" w:rsidRDefault="007532E6" w:rsidP="00AC3FE6">
      <w:pPr>
        <w:spacing w:after="240"/>
      </w:pPr>
      <w:r>
        <w:rPr>
          <w:noProof/>
        </w:rPr>
        <w:drawing>
          <wp:inline distT="0" distB="0" distL="0" distR="0" wp14:anchorId="409F6F1E" wp14:editId="3F76BA6C">
            <wp:extent cx="5943600" cy="334137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DA4A" w14:textId="77777777" w:rsidR="007532E6" w:rsidRDefault="007532E6" w:rsidP="007532E6">
      <w:pPr>
        <w:spacing w:after="243"/>
        <w:jc w:val="right"/>
      </w:pPr>
      <w:r>
        <w:rPr>
          <w:noProof/>
        </w:rPr>
        <w:drawing>
          <wp:inline distT="0" distB="0" distL="0" distR="0" wp14:anchorId="48DAA9FC" wp14:editId="07B7FFD8">
            <wp:extent cx="5943600" cy="3341370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9D415E" w14:textId="77777777" w:rsidR="007532E6" w:rsidRDefault="007532E6" w:rsidP="007532E6">
      <w:pPr>
        <w:spacing w:after="284"/>
        <w:ind w:left="682"/>
      </w:pPr>
      <w:r>
        <w:t xml:space="preserve"> </w:t>
      </w:r>
    </w:p>
    <w:p w14:paraId="0DE18FFD" w14:textId="77777777" w:rsidR="007532E6" w:rsidRDefault="007532E6" w:rsidP="007532E6">
      <w:pPr>
        <w:spacing w:after="286"/>
        <w:ind w:left="682"/>
      </w:pPr>
      <w:r>
        <w:t xml:space="preserve"> </w:t>
      </w:r>
    </w:p>
    <w:p w14:paraId="215D9269" w14:textId="77777777" w:rsidR="007532E6" w:rsidRDefault="007532E6" w:rsidP="007532E6">
      <w:pPr>
        <w:spacing w:after="291"/>
        <w:ind w:left="682"/>
      </w:pPr>
      <w:r>
        <w:t xml:space="preserve"> </w:t>
      </w:r>
    </w:p>
    <w:p w14:paraId="1DC69426" w14:textId="77777777" w:rsidR="007532E6" w:rsidRDefault="007532E6" w:rsidP="007532E6">
      <w:pPr>
        <w:ind w:right="65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 </w:t>
      </w:r>
      <w:r>
        <w:t xml:space="preserve"> </w:t>
      </w:r>
    </w:p>
    <w:p w14:paraId="662E2CA6" w14:textId="77777777" w:rsidR="007532E6" w:rsidRDefault="007532E6" w:rsidP="007532E6">
      <w:pPr>
        <w:tabs>
          <w:tab w:val="center" w:pos="1830"/>
          <w:tab w:val="center" w:pos="3886"/>
        </w:tabs>
        <w:spacing w:after="2" w:line="253" w:lineRule="auto"/>
      </w:pPr>
      <w:r>
        <w:tab/>
      </w:r>
      <w:r>
        <w:rPr>
          <w:sz w:val="24"/>
        </w:rPr>
        <w:t>a.</w:t>
      </w:r>
      <w:r>
        <w:rPr>
          <w:sz w:val="24"/>
        </w:rPr>
        <w:tab/>
      </w:r>
      <w:proofErr w:type="spellStart"/>
      <w:r>
        <w:t>Klik</w:t>
      </w:r>
      <w:proofErr w:type="spellEnd"/>
      <w:r>
        <w:t xml:space="preserve"> finish dan </w:t>
      </w:r>
      <w:proofErr w:type="spellStart"/>
      <w:r>
        <w:t>instalisasi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 </w:t>
      </w:r>
    </w:p>
    <w:p w14:paraId="1473DB03" w14:textId="77777777" w:rsidR="007532E6" w:rsidRDefault="007532E6" w:rsidP="00AC3FE6">
      <w:pPr>
        <w:spacing w:after="17"/>
      </w:pPr>
      <w:r>
        <w:rPr>
          <w:noProof/>
        </w:rPr>
        <w:drawing>
          <wp:inline distT="0" distB="0" distL="0" distR="0" wp14:anchorId="38DEA609" wp14:editId="50947352">
            <wp:extent cx="5943600" cy="3341371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BB7C" w14:textId="77777777" w:rsidR="007532E6" w:rsidRDefault="007532E6" w:rsidP="007532E6">
      <w:pPr>
        <w:spacing w:after="207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0166321" w14:textId="77777777" w:rsidR="007532E6" w:rsidRDefault="007532E6" w:rsidP="007532E6">
      <w:pPr>
        <w:numPr>
          <w:ilvl w:val="0"/>
          <w:numId w:val="48"/>
        </w:numPr>
        <w:spacing w:after="58" w:line="253" w:lineRule="auto"/>
        <w:ind w:right="674" w:hanging="360"/>
      </w:pPr>
      <w:proofErr w:type="spellStart"/>
      <w:r>
        <w:t>Menyembunyikan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 </w:t>
      </w:r>
    </w:p>
    <w:p w14:paraId="55E5D615" w14:textId="77777777" w:rsidR="007532E6" w:rsidRDefault="007532E6" w:rsidP="007532E6">
      <w:pPr>
        <w:numPr>
          <w:ilvl w:val="2"/>
          <w:numId w:val="49"/>
        </w:numPr>
        <w:spacing w:after="106" w:line="253" w:lineRule="auto"/>
        <w:ind w:right="674" w:hanging="360"/>
      </w:pPr>
      <w:r>
        <w:t xml:space="preserve">Log-in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 </w:t>
      </w:r>
    </w:p>
    <w:p w14:paraId="6D52CF73" w14:textId="77777777" w:rsidR="007532E6" w:rsidRDefault="007532E6" w:rsidP="007532E6">
      <w:pPr>
        <w:spacing w:after="98"/>
        <w:jc w:val="right"/>
      </w:pPr>
      <w:r>
        <w:rPr>
          <w:noProof/>
        </w:rPr>
        <w:drawing>
          <wp:inline distT="0" distB="0" distL="0" distR="0" wp14:anchorId="6A18F8A3" wp14:editId="5B077BFA">
            <wp:extent cx="5943600" cy="334137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CED573B" w14:textId="77777777" w:rsidR="007532E6" w:rsidRDefault="007532E6" w:rsidP="007532E6">
      <w:pPr>
        <w:spacing w:after="144"/>
        <w:ind w:right="843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8382E00" w14:textId="77777777" w:rsidR="007532E6" w:rsidRDefault="007532E6" w:rsidP="007532E6">
      <w:pPr>
        <w:spacing w:after="131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E499F58" w14:textId="77777777" w:rsidR="007532E6" w:rsidRDefault="007532E6" w:rsidP="007532E6">
      <w:pPr>
        <w:ind w:right="113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69730201" w14:textId="77777777" w:rsidR="007532E6" w:rsidRDefault="007532E6" w:rsidP="007532E6">
      <w:pPr>
        <w:numPr>
          <w:ilvl w:val="2"/>
          <w:numId w:val="49"/>
        </w:numPr>
        <w:spacing w:after="2" w:line="253" w:lineRule="auto"/>
        <w:ind w:right="674" w:hanging="360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 </w:t>
      </w:r>
    </w:p>
    <w:p w14:paraId="7C20D71F" w14:textId="77777777" w:rsidR="007532E6" w:rsidRDefault="007532E6" w:rsidP="00AC3FE6">
      <w:pPr>
        <w:spacing w:after="17"/>
      </w:pPr>
      <w:r>
        <w:rPr>
          <w:noProof/>
        </w:rPr>
        <w:drawing>
          <wp:inline distT="0" distB="0" distL="0" distR="0" wp14:anchorId="492BFBD6" wp14:editId="37692EAA">
            <wp:extent cx="5943600" cy="3341370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BCA5" w14:textId="77777777" w:rsidR="007532E6" w:rsidRDefault="007532E6" w:rsidP="007532E6">
      <w:pPr>
        <w:spacing w:after="288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BF6CD80" w14:textId="77777777" w:rsidR="007532E6" w:rsidRDefault="007532E6" w:rsidP="007532E6">
      <w:pPr>
        <w:numPr>
          <w:ilvl w:val="2"/>
          <w:numId w:val="49"/>
        </w:numPr>
        <w:spacing w:after="2" w:line="253" w:lineRule="auto"/>
        <w:ind w:right="674" w:hanging="360"/>
      </w:pPr>
      <w:proofErr w:type="spellStart"/>
      <w:r>
        <w:t>Klik</w:t>
      </w:r>
      <w:proofErr w:type="spellEnd"/>
      <w:r>
        <w:t xml:space="preserve"> „quick connect‟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koneksai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yang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 </w:t>
      </w:r>
    </w:p>
    <w:p w14:paraId="36366CE2" w14:textId="77777777" w:rsidR="007532E6" w:rsidRDefault="007532E6" w:rsidP="00AC3FE6">
      <w:pPr>
        <w:spacing w:after="18"/>
      </w:pPr>
      <w:r>
        <w:rPr>
          <w:noProof/>
        </w:rPr>
        <w:drawing>
          <wp:inline distT="0" distB="0" distL="0" distR="0" wp14:anchorId="592FF524" wp14:editId="1FDC4790">
            <wp:extent cx="5943600" cy="3341370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B95" w14:textId="77777777" w:rsidR="007532E6" w:rsidRDefault="007532E6" w:rsidP="007532E6">
      <w:pPr>
        <w:spacing w:after="147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DEF6908" w14:textId="77777777" w:rsidR="007532E6" w:rsidRDefault="007532E6" w:rsidP="007532E6">
      <w:pPr>
        <w:ind w:left="682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249D32F2" w14:textId="77777777" w:rsidR="007532E6" w:rsidRDefault="007532E6" w:rsidP="007532E6">
      <w:pPr>
        <w:ind w:left="682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3DB83BFD" w14:textId="77777777" w:rsidR="007532E6" w:rsidRDefault="007532E6" w:rsidP="007532E6">
      <w:pPr>
        <w:spacing w:after="522"/>
        <w:ind w:left="732"/>
        <w:jc w:val="center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FE23D16" w14:textId="77777777" w:rsidR="007532E6" w:rsidRDefault="007532E6" w:rsidP="007532E6">
      <w:pPr>
        <w:ind w:left="884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054E6F94" w14:textId="77777777" w:rsidR="007532E6" w:rsidRDefault="007532E6" w:rsidP="007532E6">
      <w:pPr>
        <w:numPr>
          <w:ilvl w:val="2"/>
          <w:numId w:val="49"/>
        </w:numPr>
        <w:spacing w:after="2" w:line="253" w:lineRule="auto"/>
        <w:ind w:right="674" w:hanging="360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 </w:t>
      </w:r>
    </w:p>
    <w:p w14:paraId="2D1B3A89" w14:textId="77777777" w:rsidR="007532E6" w:rsidRDefault="007532E6" w:rsidP="00AC3FE6">
      <w:pPr>
        <w:spacing w:after="17"/>
      </w:pPr>
      <w:r>
        <w:rPr>
          <w:noProof/>
        </w:rPr>
        <w:drawing>
          <wp:inline distT="0" distB="0" distL="0" distR="0" wp14:anchorId="60B21EDA" wp14:editId="2C566C3C">
            <wp:extent cx="5943600" cy="3341371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7556" w14:textId="77777777" w:rsidR="007532E6" w:rsidRDefault="007532E6" w:rsidP="007532E6">
      <w:pPr>
        <w:spacing w:after="207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51F165F" w14:textId="77777777" w:rsidR="007532E6" w:rsidRDefault="007532E6" w:rsidP="007532E6">
      <w:pPr>
        <w:numPr>
          <w:ilvl w:val="2"/>
          <w:numId w:val="49"/>
        </w:numPr>
        <w:spacing w:after="2" w:line="253" w:lineRule="auto"/>
        <w:ind w:right="674" w:hanging="360"/>
      </w:pPr>
      <w:proofErr w:type="spellStart"/>
      <w:r>
        <w:t>Jaringan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terkonek</w:t>
      </w:r>
      <w:proofErr w:type="spellEnd"/>
      <w:r>
        <w:t xml:space="preserve">  </w:t>
      </w:r>
    </w:p>
    <w:p w14:paraId="04AA01D9" w14:textId="77777777" w:rsidR="007532E6" w:rsidRDefault="007532E6" w:rsidP="00AC3FE6">
      <w:pPr>
        <w:spacing w:after="18"/>
      </w:pPr>
      <w:r>
        <w:rPr>
          <w:noProof/>
        </w:rPr>
        <w:drawing>
          <wp:inline distT="0" distB="0" distL="0" distR="0" wp14:anchorId="0A8307E0" wp14:editId="5FD1DA30">
            <wp:extent cx="5943600" cy="333883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9250" w14:textId="77777777" w:rsidR="007532E6" w:rsidRDefault="007532E6" w:rsidP="007532E6">
      <w:pPr>
        <w:spacing w:after="147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1A830F3" w14:textId="77777777" w:rsidR="00AC3FE6" w:rsidRDefault="00AC3FE6" w:rsidP="007532E6">
      <w:pPr>
        <w:spacing w:after="200"/>
        <w:ind w:left="4941"/>
        <w:rPr>
          <w:rFonts w:ascii="Calibri" w:eastAsia="Calibri" w:hAnsi="Calibri" w:cs="Calibri"/>
          <w:sz w:val="22"/>
        </w:rPr>
      </w:pPr>
    </w:p>
    <w:p w14:paraId="1B9ACE8C" w14:textId="2B972D0E" w:rsidR="007532E6" w:rsidRDefault="007532E6" w:rsidP="007532E6">
      <w:pPr>
        <w:spacing w:after="200"/>
        <w:ind w:left="4941"/>
      </w:pPr>
      <w:r>
        <w:rPr>
          <w:rFonts w:ascii="Calibri" w:eastAsia="Calibri" w:hAnsi="Calibri" w:cs="Calibri"/>
          <w:sz w:val="22"/>
        </w:rPr>
        <w:t xml:space="preserve"> </w:t>
      </w:r>
    </w:p>
    <w:p w14:paraId="1CF28F47" w14:textId="77777777" w:rsidR="007532E6" w:rsidRDefault="007532E6" w:rsidP="007532E6">
      <w:pPr>
        <w:ind w:left="4941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06F5609" w14:textId="77777777" w:rsidR="007532E6" w:rsidRDefault="007532E6" w:rsidP="007532E6">
      <w:pPr>
        <w:spacing w:after="40"/>
        <w:ind w:right="113"/>
        <w:jc w:val="center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6A44566F" w14:textId="77777777" w:rsidR="007532E6" w:rsidRDefault="007532E6" w:rsidP="007532E6">
      <w:pPr>
        <w:numPr>
          <w:ilvl w:val="2"/>
          <w:numId w:val="49"/>
        </w:numPr>
        <w:spacing w:after="37" w:line="259" w:lineRule="auto"/>
        <w:ind w:right="674" w:hanging="360"/>
      </w:pPr>
      <w:r>
        <w:t xml:space="preserve">Buka website </w:t>
      </w:r>
      <w:hyperlink r:id="rId38">
        <w:r>
          <w:rPr>
            <w:color w:val="0000FF"/>
            <w:u w:val="single" w:color="0000FF"/>
          </w:rPr>
          <w:t>https://whatismyipaddress.co</w:t>
        </w:r>
      </w:hyperlink>
      <w:hyperlink r:id="rId39">
        <w:r>
          <w:rPr>
            <w:color w:val="0000FF"/>
            <w:u w:val="single" w:color="0000FF"/>
          </w:rPr>
          <w:t>m</w:t>
        </w:r>
      </w:hyperlink>
      <w:hyperlink r:id="rId40">
        <w:r>
          <w:t xml:space="preserve">  </w:t>
        </w:r>
      </w:hyperlink>
    </w:p>
    <w:p w14:paraId="5AB4BEE2" w14:textId="77777777" w:rsidR="007532E6" w:rsidRDefault="007532E6" w:rsidP="007532E6">
      <w:pPr>
        <w:numPr>
          <w:ilvl w:val="2"/>
          <w:numId w:val="49"/>
        </w:numPr>
        <w:spacing w:after="2" w:line="253" w:lineRule="auto"/>
        <w:ind w:right="674" w:hanging="360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yang </w:t>
      </w:r>
      <w:proofErr w:type="spellStart"/>
      <w:r>
        <w:t>muncul</w:t>
      </w:r>
      <w:proofErr w:type="spellEnd"/>
      <w:r>
        <w:t xml:space="preserve">  </w:t>
      </w:r>
    </w:p>
    <w:p w14:paraId="630BC6C8" w14:textId="77777777" w:rsidR="007532E6" w:rsidRDefault="007532E6" w:rsidP="00AC3FE6">
      <w:pPr>
        <w:spacing w:after="18"/>
      </w:pPr>
      <w:r>
        <w:rPr>
          <w:noProof/>
        </w:rPr>
        <w:drawing>
          <wp:inline distT="0" distB="0" distL="0" distR="0" wp14:anchorId="10AC5E06" wp14:editId="3F9FC5F3">
            <wp:extent cx="5943600" cy="3338830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C8F6" w14:textId="77777777" w:rsidR="007532E6" w:rsidRDefault="007532E6" w:rsidP="007532E6">
      <w:pPr>
        <w:spacing w:after="212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58B6B33" w14:textId="77777777" w:rsidR="007532E6" w:rsidRDefault="007532E6" w:rsidP="007532E6">
      <w:pPr>
        <w:numPr>
          <w:ilvl w:val="2"/>
          <w:numId w:val="49"/>
        </w:numPr>
        <w:spacing w:after="56" w:line="253" w:lineRule="auto"/>
        <w:ind w:right="674" w:hanging="360"/>
      </w:pPr>
      <w:proofErr w:type="spellStart"/>
      <w:r>
        <w:t>Bandingkan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yang </w:t>
      </w:r>
      <w:proofErr w:type="spellStart"/>
      <w:r>
        <w:t>tertera</w:t>
      </w:r>
      <w:proofErr w:type="spellEnd"/>
      <w:r>
        <w:t xml:space="preserve"> pada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pada </w:t>
      </w:r>
      <w:proofErr w:type="spellStart"/>
      <w:r>
        <w:t>perangkat</w:t>
      </w:r>
      <w:proofErr w:type="spellEnd"/>
      <w:r>
        <w:t xml:space="preserve">  </w:t>
      </w:r>
    </w:p>
    <w:p w14:paraId="509C313C" w14:textId="77777777" w:rsidR="007532E6" w:rsidRDefault="007532E6" w:rsidP="007532E6">
      <w:pPr>
        <w:numPr>
          <w:ilvl w:val="2"/>
          <w:numId w:val="49"/>
        </w:numPr>
        <w:spacing w:after="2" w:line="253" w:lineRule="auto"/>
        <w:ind w:right="674" w:hanging="360"/>
      </w:pPr>
      <w:r>
        <w:t xml:space="preserve">Jika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IP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disembunyikan</w:t>
      </w:r>
      <w:proofErr w:type="spellEnd"/>
      <w:r>
        <w:t xml:space="preserve">  </w:t>
      </w:r>
    </w:p>
    <w:p w14:paraId="13199CFF" w14:textId="77777777" w:rsidR="007532E6" w:rsidRDefault="007532E6" w:rsidP="00AC3FE6">
      <w:pPr>
        <w:spacing w:after="18"/>
      </w:pPr>
      <w:r>
        <w:rPr>
          <w:noProof/>
        </w:rPr>
        <w:drawing>
          <wp:inline distT="0" distB="0" distL="0" distR="0" wp14:anchorId="6F79D6D6" wp14:editId="3033CE99">
            <wp:extent cx="5943600" cy="3338830"/>
            <wp:effectExtent l="0" t="0" r="0" b="0"/>
            <wp:docPr id="751" name="Picture 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Picture 75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A014" w14:textId="77777777" w:rsidR="007532E6" w:rsidRDefault="007532E6" w:rsidP="007532E6">
      <w:pPr>
        <w:spacing w:after="140"/>
        <w:ind w:right="792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811F701" w14:textId="77777777" w:rsidR="007532E6" w:rsidRDefault="007532E6" w:rsidP="007532E6">
      <w:pPr>
        <w:spacing w:after="543"/>
        <w:ind w:left="682"/>
      </w:pPr>
      <w:r>
        <w:t xml:space="preserve"> </w:t>
      </w:r>
    </w:p>
    <w:p w14:paraId="443DD61A" w14:textId="77777777" w:rsidR="007532E6" w:rsidRDefault="007532E6" w:rsidP="007532E6">
      <w:pPr>
        <w:ind w:left="884"/>
      </w:pPr>
      <w:r>
        <w:rPr>
          <w:rFonts w:ascii="Calibri" w:eastAsia="Calibri" w:hAnsi="Calibri" w:cs="Calibri"/>
        </w:rPr>
        <w:lastRenderedPageBreak/>
        <w:t xml:space="preserve"> </w:t>
      </w:r>
    </w:p>
    <w:p w14:paraId="134B7D23" w14:textId="77777777" w:rsidR="007532E6" w:rsidRDefault="007532E6" w:rsidP="007532E6">
      <w:pPr>
        <w:spacing w:after="254"/>
        <w:ind w:left="682"/>
      </w:pPr>
      <w:r>
        <w:rPr>
          <w:b/>
          <w:sz w:val="24"/>
        </w:rPr>
        <w:t xml:space="preserve"> </w:t>
      </w:r>
    </w:p>
    <w:p w14:paraId="520C6B73" w14:textId="77777777" w:rsidR="007532E6" w:rsidRDefault="007532E6" w:rsidP="007532E6">
      <w:pPr>
        <w:spacing w:after="260"/>
        <w:ind w:left="692" w:hanging="10"/>
      </w:pPr>
      <w:r>
        <w:rPr>
          <w:b/>
          <w:sz w:val="24"/>
        </w:rPr>
        <w:t xml:space="preserve">Tugas: </w:t>
      </w:r>
    </w:p>
    <w:p w14:paraId="4182FC69" w14:textId="77777777" w:rsidR="007532E6" w:rsidRDefault="007532E6" w:rsidP="007532E6">
      <w:pPr>
        <w:numPr>
          <w:ilvl w:val="1"/>
          <w:numId w:val="48"/>
        </w:numPr>
        <w:spacing w:after="10" w:line="249" w:lineRule="auto"/>
        <w:ind w:right="716" w:hanging="360"/>
      </w:pP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dimaksud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pencurian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identitas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bagaimana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menghadapinya</w:t>
      </w:r>
      <w:proofErr w:type="spellEnd"/>
      <w:r>
        <w:rPr>
          <w:sz w:val="24"/>
        </w:rPr>
        <w:t xml:space="preserve">? </w:t>
      </w:r>
    </w:p>
    <w:p w14:paraId="591A159F" w14:textId="77777777" w:rsidR="007532E6" w:rsidRDefault="007532E6" w:rsidP="007532E6">
      <w:pPr>
        <w:numPr>
          <w:ilvl w:val="1"/>
          <w:numId w:val="48"/>
        </w:numPr>
        <w:spacing w:after="10" w:line="249" w:lineRule="auto"/>
        <w:ind w:right="716" w:hanging="360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metode-metode</w:t>
      </w:r>
      <w:proofErr w:type="spellEnd"/>
      <w:r>
        <w:rPr>
          <w:sz w:val="24"/>
        </w:rPr>
        <w:t xml:space="preserve"> social engineering yang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! </w:t>
      </w:r>
    </w:p>
    <w:p w14:paraId="58BC478E" w14:textId="77777777" w:rsidR="007532E6" w:rsidRDefault="007532E6" w:rsidP="007532E6">
      <w:pPr>
        <w:numPr>
          <w:ilvl w:val="1"/>
          <w:numId w:val="48"/>
        </w:numPr>
        <w:spacing w:after="10" w:line="249" w:lineRule="auto"/>
        <w:ind w:right="716" w:hanging="360"/>
      </w:pPr>
      <w:proofErr w:type="spellStart"/>
      <w:r>
        <w:rPr>
          <w:sz w:val="24"/>
        </w:rPr>
        <w:t>Mengapa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autentikasi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faktor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perlindungan</w:t>
      </w:r>
      <w:proofErr w:type="spellEnd"/>
      <w:r>
        <w:rPr>
          <w:sz w:val="24"/>
        </w:rPr>
        <w:t xml:space="preserve"> data digital? </w:t>
      </w:r>
    </w:p>
    <w:p w14:paraId="4A1207C6" w14:textId="77777777" w:rsidR="007532E6" w:rsidRDefault="007532E6" w:rsidP="007532E6">
      <w:pPr>
        <w:numPr>
          <w:ilvl w:val="1"/>
          <w:numId w:val="48"/>
        </w:numPr>
        <w:spacing w:after="231" w:line="249" w:lineRule="auto"/>
        <w:ind w:right="716" w:hanging="360"/>
      </w:pP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manfaat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penggunaan</w:t>
      </w:r>
      <w:proofErr w:type="spellEnd"/>
      <w:r>
        <w:rPr>
          <w:sz w:val="24"/>
        </w:rPr>
        <w:t xml:space="preserve"> VPN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privasi</w:t>
      </w:r>
      <w:proofErr w:type="spellEnd"/>
      <w:r>
        <w:rPr>
          <w:sz w:val="24"/>
        </w:rPr>
        <w:t xml:space="preserve"> online? </w:t>
      </w:r>
    </w:p>
    <w:p w14:paraId="30C11411" w14:textId="77777777" w:rsidR="007532E6" w:rsidRDefault="007532E6" w:rsidP="007532E6">
      <w:pPr>
        <w:spacing w:after="301"/>
        <w:ind w:left="682"/>
      </w:pPr>
      <w:r>
        <w:t xml:space="preserve"> </w:t>
      </w:r>
    </w:p>
    <w:p w14:paraId="7A2BA18B" w14:textId="77777777" w:rsidR="007532E6" w:rsidRDefault="007532E6" w:rsidP="007532E6">
      <w:pPr>
        <w:pStyle w:val="Heading2"/>
        <w:spacing w:after="160" w:line="259" w:lineRule="auto"/>
        <w:ind w:left="0" w:right="210"/>
        <w:jc w:val="center"/>
      </w:pPr>
      <w:r>
        <w:rPr>
          <w:rFonts w:ascii="Cambria" w:eastAsia="Cambria" w:hAnsi="Cambria" w:cs="Cambria"/>
          <w:color w:val="000000"/>
        </w:rPr>
        <w:t>DAFTAR PUSTAKA</w:t>
      </w:r>
      <w:r>
        <w:rPr>
          <w:rFonts w:ascii="Cambria" w:eastAsia="Cambria" w:hAnsi="Cambria" w:cs="Cambria"/>
        </w:rPr>
        <w:t xml:space="preserve"> </w:t>
      </w:r>
    </w:p>
    <w:p w14:paraId="3553F453" w14:textId="77777777" w:rsidR="00816610" w:rsidRPr="00816610" w:rsidRDefault="00816610" w:rsidP="00816610">
      <w:pPr>
        <w:spacing w:after="217" w:line="249" w:lineRule="auto"/>
        <w:ind w:left="677" w:right="867" w:hanging="10"/>
        <w:rPr>
          <w:i/>
          <w:sz w:val="22"/>
          <w:szCs w:val="22"/>
          <w:lang w:val="en-ID"/>
        </w:rPr>
      </w:pPr>
      <w:r w:rsidRPr="00816610">
        <w:rPr>
          <w:i/>
          <w:sz w:val="22"/>
          <w:szCs w:val="22"/>
          <w:lang w:val="en-ID"/>
        </w:rPr>
        <w:t xml:space="preserve">Get Save Online. (n.d.). </w:t>
      </w:r>
      <w:r w:rsidRPr="00816610">
        <w:rPr>
          <w:i/>
          <w:iCs/>
          <w:sz w:val="22"/>
          <w:szCs w:val="22"/>
          <w:lang w:val="en-ID"/>
        </w:rPr>
        <w:t xml:space="preserve">Situs </w:t>
      </w:r>
      <w:proofErr w:type="spellStart"/>
      <w:r w:rsidRPr="00816610">
        <w:rPr>
          <w:i/>
          <w:iCs/>
          <w:sz w:val="22"/>
          <w:szCs w:val="22"/>
          <w:lang w:val="en-ID"/>
        </w:rPr>
        <w:t>Jejaring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Sosial</w:t>
      </w:r>
      <w:r w:rsidRPr="00816610">
        <w:rPr>
          <w:i/>
          <w:sz w:val="22"/>
          <w:szCs w:val="22"/>
          <w:lang w:val="en-ID"/>
        </w:rPr>
        <w:t xml:space="preserve">. Retrieved from Get Save Online: https://www.getsafeonline.id/personal/artikel/situs-jejaring-sosial/ </w:t>
      </w:r>
    </w:p>
    <w:p w14:paraId="70D0D736" w14:textId="77777777" w:rsidR="00816610" w:rsidRPr="00816610" w:rsidRDefault="00816610" w:rsidP="00816610">
      <w:pPr>
        <w:spacing w:after="217" w:line="249" w:lineRule="auto"/>
        <w:ind w:left="677" w:right="867" w:hanging="10"/>
        <w:rPr>
          <w:i/>
          <w:sz w:val="22"/>
          <w:szCs w:val="22"/>
          <w:lang w:val="en-ID"/>
        </w:rPr>
      </w:pPr>
      <w:r w:rsidRPr="00816610">
        <w:rPr>
          <w:i/>
          <w:sz w:val="22"/>
          <w:szCs w:val="22"/>
          <w:lang w:val="en-ID"/>
        </w:rPr>
        <w:t xml:space="preserve">Merdeka.com. (2020). </w:t>
      </w:r>
      <w:r w:rsidRPr="00816610">
        <w:rPr>
          <w:i/>
          <w:iCs/>
          <w:sz w:val="22"/>
          <w:szCs w:val="22"/>
          <w:lang w:val="en-ID"/>
        </w:rPr>
        <w:t xml:space="preserve">10 Macam media Sosial yang paling </w:t>
      </w:r>
      <w:proofErr w:type="spellStart"/>
      <w:r w:rsidRPr="00816610">
        <w:rPr>
          <w:i/>
          <w:iCs/>
          <w:sz w:val="22"/>
          <w:szCs w:val="22"/>
          <w:lang w:val="en-ID"/>
        </w:rPr>
        <w:t>sering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</w:t>
      </w:r>
      <w:proofErr w:type="spellStart"/>
      <w:r w:rsidRPr="00816610">
        <w:rPr>
          <w:i/>
          <w:iCs/>
          <w:sz w:val="22"/>
          <w:szCs w:val="22"/>
          <w:lang w:val="en-ID"/>
        </w:rPr>
        <w:t>digunakan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oleh orang </w:t>
      </w:r>
      <w:proofErr w:type="spellStart"/>
      <w:r w:rsidRPr="00816610">
        <w:rPr>
          <w:i/>
          <w:iCs/>
          <w:sz w:val="22"/>
          <w:szCs w:val="22"/>
          <w:lang w:val="en-ID"/>
        </w:rPr>
        <w:t>indonesia</w:t>
      </w:r>
      <w:proofErr w:type="spellEnd"/>
      <w:r w:rsidRPr="00816610">
        <w:rPr>
          <w:i/>
          <w:sz w:val="22"/>
          <w:szCs w:val="22"/>
          <w:lang w:val="en-ID"/>
        </w:rPr>
        <w:t xml:space="preserve">. Retrieved from Merdeka.com: https://www.merdeka.com/jatim/10-macam-media-sosial-yang-paling-sering-digunakan-oleh-orang-indonesia-kln.html?page=11 </w:t>
      </w:r>
    </w:p>
    <w:p w14:paraId="16DD2243" w14:textId="77777777" w:rsidR="00816610" w:rsidRPr="00816610" w:rsidRDefault="00816610" w:rsidP="00816610">
      <w:pPr>
        <w:spacing w:after="217" w:line="249" w:lineRule="auto"/>
        <w:ind w:left="677" w:right="867" w:hanging="10"/>
        <w:rPr>
          <w:i/>
          <w:sz w:val="22"/>
          <w:szCs w:val="22"/>
          <w:lang w:val="en-ID"/>
        </w:rPr>
      </w:pPr>
      <w:proofErr w:type="spellStart"/>
      <w:proofErr w:type="gramStart"/>
      <w:r w:rsidRPr="00816610">
        <w:rPr>
          <w:i/>
          <w:sz w:val="22"/>
          <w:szCs w:val="22"/>
          <w:lang w:val="en-ID"/>
        </w:rPr>
        <w:t>S.Negara</w:t>
      </w:r>
      <w:proofErr w:type="spellEnd"/>
      <w:proofErr w:type="gramEnd"/>
      <w:r w:rsidRPr="00816610">
        <w:rPr>
          <w:i/>
          <w:sz w:val="22"/>
          <w:szCs w:val="22"/>
          <w:lang w:val="en-ID"/>
        </w:rPr>
        <w:t xml:space="preserve">, E. (2022, September 13). </w:t>
      </w:r>
      <w:proofErr w:type="spellStart"/>
      <w:r w:rsidRPr="00816610">
        <w:rPr>
          <w:i/>
          <w:iCs/>
          <w:sz w:val="22"/>
          <w:szCs w:val="22"/>
          <w:lang w:val="en-ID"/>
        </w:rPr>
        <w:t>Berbicara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</w:t>
      </w:r>
      <w:proofErr w:type="spellStart"/>
      <w:r w:rsidRPr="00816610">
        <w:rPr>
          <w:i/>
          <w:iCs/>
          <w:sz w:val="22"/>
          <w:szCs w:val="22"/>
          <w:lang w:val="en-ID"/>
        </w:rPr>
        <w:t>Tentang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</w:t>
      </w:r>
      <w:proofErr w:type="spellStart"/>
      <w:r w:rsidRPr="00816610">
        <w:rPr>
          <w:i/>
          <w:iCs/>
          <w:sz w:val="22"/>
          <w:szCs w:val="22"/>
          <w:lang w:val="en-ID"/>
        </w:rPr>
        <w:t>Apa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Itu Situs </w:t>
      </w:r>
      <w:proofErr w:type="spellStart"/>
      <w:r w:rsidRPr="00816610">
        <w:rPr>
          <w:i/>
          <w:iCs/>
          <w:sz w:val="22"/>
          <w:szCs w:val="22"/>
          <w:lang w:val="en-ID"/>
        </w:rPr>
        <w:t>Jaringan</w:t>
      </w:r>
      <w:proofErr w:type="spellEnd"/>
      <w:r w:rsidRPr="00816610">
        <w:rPr>
          <w:i/>
          <w:sz w:val="22"/>
          <w:szCs w:val="22"/>
          <w:lang w:val="en-ID"/>
        </w:rPr>
        <w:t xml:space="preserve">. Retrieved from Lingkaran.id: https://lingkaran.id/sains-teknologi/berbicara-tentang-apa-itu-situs-jejaring-sosial </w:t>
      </w:r>
    </w:p>
    <w:p w14:paraId="772588CF" w14:textId="3C7830B1" w:rsidR="00AA35CF" w:rsidRPr="00816610" w:rsidRDefault="00816610" w:rsidP="00816610">
      <w:pPr>
        <w:spacing w:after="217" w:line="249" w:lineRule="auto"/>
        <w:ind w:left="677" w:right="867" w:hanging="10"/>
        <w:rPr>
          <w:sz w:val="22"/>
          <w:szCs w:val="22"/>
        </w:rPr>
      </w:pPr>
      <w:r w:rsidRPr="00816610">
        <w:rPr>
          <w:i/>
          <w:sz w:val="22"/>
          <w:szCs w:val="22"/>
          <w:lang w:val="en-ID"/>
        </w:rPr>
        <w:t xml:space="preserve">Universitas STEKOM. (n.d.). </w:t>
      </w:r>
      <w:proofErr w:type="spellStart"/>
      <w:r w:rsidRPr="00816610">
        <w:rPr>
          <w:i/>
          <w:iCs/>
          <w:sz w:val="22"/>
          <w:szCs w:val="22"/>
          <w:lang w:val="en-ID"/>
        </w:rPr>
        <w:t>Ensiklopedia</w:t>
      </w:r>
      <w:proofErr w:type="spellEnd"/>
      <w:r w:rsidRPr="00816610">
        <w:rPr>
          <w:i/>
          <w:iCs/>
          <w:sz w:val="22"/>
          <w:szCs w:val="22"/>
          <w:lang w:val="en-ID"/>
        </w:rPr>
        <w:t xml:space="preserve"> Dunia</w:t>
      </w:r>
      <w:r w:rsidRPr="00816610">
        <w:rPr>
          <w:i/>
          <w:sz w:val="22"/>
          <w:szCs w:val="22"/>
          <w:lang w:val="en-ID"/>
        </w:rPr>
        <w:t>. Retrieved from P2K.Stekom: https://p2k.stekom.ac.id/ensiklopedia/Layanan_jejaring_sosial</w:t>
      </w:r>
    </w:p>
    <w:sectPr w:rsidR="00AA35CF" w:rsidRPr="00816610" w:rsidSect="00F77679">
      <w:type w:val="continuous"/>
      <w:pgSz w:w="11920" w:h="16840"/>
      <w:pgMar w:top="1701" w:right="1701" w:bottom="1701" w:left="1701" w:header="720" w:footer="720" w:gutter="0"/>
      <w:cols w:space="28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3D603" w14:textId="77777777" w:rsidR="00815116" w:rsidRDefault="00815116">
      <w:r>
        <w:separator/>
      </w:r>
    </w:p>
  </w:endnote>
  <w:endnote w:type="continuationSeparator" w:id="0">
    <w:p w14:paraId="27F2BFC2" w14:textId="77777777" w:rsidR="00815116" w:rsidRDefault="00815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subsetted="1" w:fontKey="{BB60A112-A6C6-439D-866D-F1FF0428F8C1}"/>
    <w:embedBold r:id="rId2" w:subsetted="1" w:fontKey="{F16B8133-CE6E-4EDC-9EDA-64C31850E4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3" w:subsetted="1" w:fontKey="{62473D3F-D16E-4B64-BC0A-77292573DBE9}"/>
    <w:embedBoldItalic r:id="rId4" w:subsetted="1" w:fontKey="{5A922F61-135D-4D75-B252-B4AA644782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adea">
    <w:charset w:val="00"/>
    <w:family w:val="roman"/>
    <w:pitch w:val="variable"/>
    <w:sig w:usb0="00000007" w:usb1="00000000" w:usb2="00000000" w:usb3="00000000" w:csb0="00000093" w:csb1="00000000"/>
    <w:embedRegular r:id="rId5" w:subsetted="1" w:fontKey="{85F8E7CE-4D3A-4691-9E04-0F32A3C3DE53}"/>
    <w:embedBold r:id="rId6" w:subsetted="1" w:fontKey="{DA8B566B-8BDE-460B-96C1-108AE18134B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Gulliver">
    <w:altName w:val="Calibri"/>
    <w:panose1 w:val="00000000000000000000"/>
    <w:charset w:val="00"/>
    <w:family w:val="modern"/>
    <w:notTrueType/>
    <w:pitch w:val="variable"/>
    <w:sig w:usb0="800000AF" w:usb1="5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3BA08" w14:textId="281955A5" w:rsidR="00671799" w:rsidRDefault="00815116" w:rsidP="00277707">
    <w:pPr>
      <w:pStyle w:val="Footer"/>
    </w:pPr>
    <w:r>
      <w:rPr>
        <w:noProof/>
      </w:rPr>
      <w:pict w14:anchorId="1776153C">
        <v:shapetype id="_x0000_t202" coordsize="21600,21600" o:spt="202" path="m,l,21600r21600,l21600,xe">
          <v:stroke joinstyle="miter"/>
          <v:path gradientshapeok="t" o:connecttype="rect"/>
        </v:shapetype>
        <v:shape id="Text Box 229" o:spid="_x0000_s2052" type="#_x0000_t202" style="position:absolute;margin-left:114.45pt;margin-top:10.9pt;width:381.15pt;height:31.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" stroked="f">
          <v:textbox>
            <w:txbxContent>
              <w:p w14:paraId="38A5954E" w14:textId="48680E5B" w:rsidR="00671799" w:rsidRDefault="00671799" w:rsidP="00AA35CF">
                <w:pPr>
                  <w:pStyle w:val="NoSpacing"/>
                  <w:ind w:left="142" w:right="1239"/>
                  <w:jc w:val="right"/>
                  <w:rPr>
                    <w:rFonts w:ascii="Gulliver" w:hAnsi="Gulliver" w:cs="Arial"/>
                    <w:w w:val="113"/>
                    <w:sz w:val="18"/>
                    <w:szCs w:val="18"/>
                  </w:rPr>
                </w:pPr>
                <w:proofErr w:type="spellStart"/>
                <w:r>
                  <w:rPr>
                    <w:rFonts w:ascii="Gulliver" w:hAnsi="Gulliver" w:cs="Arial"/>
                    <w:w w:val="113"/>
                    <w:sz w:val="18"/>
                    <w:szCs w:val="18"/>
                  </w:rPr>
                  <w:t>Praktikum</w:t>
                </w:r>
                <w:proofErr w:type="spellEnd"/>
                <w:r>
                  <w:rPr>
                    <w:rFonts w:ascii="Gulliver" w:hAnsi="Gulliver" w:cs="Arial"/>
                    <w:w w:val="113"/>
                    <w:sz w:val="18"/>
                    <w:szCs w:val="18"/>
                  </w:rPr>
                  <w:t xml:space="preserve"> </w:t>
                </w:r>
                <w:proofErr w:type="spellStart"/>
                <w:r w:rsidR="00FD6731">
                  <w:rPr>
                    <w:rFonts w:ascii="Gulliver" w:hAnsi="Gulliver" w:cs="Arial"/>
                    <w:w w:val="113"/>
                    <w:sz w:val="18"/>
                    <w:szCs w:val="18"/>
                  </w:rPr>
                  <w:t>Keamanan</w:t>
                </w:r>
                <w:proofErr w:type="spellEnd"/>
                <w:r w:rsidR="00FD6731">
                  <w:rPr>
                    <w:rFonts w:ascii="Gulliver" w:hAnsi="Gulliver" w:cs="Arial"/>
                    <w:w w:val="113"/>
                    <w:sz w:val="18"/>
                    <w:szCs w:val="18"/>
                  </w:rPr>
                  <w:t xml:space="preserve"> </w:t>
                </w:r>
                <w:proofErr w:type="spellStart"/>
                <w:r w:rsidR="00FD6731">
                  <w:rPr>
                    <w:rFonts w:ascii="Gulliver" w:hAnsi="Gulliver" w:cs="Arial"/>
                    <w:w w:val="113"/>
                    <w:sz w:val="18"/>
                    <w:szCs w:val="18"/>
                  </w:rPr>
                  <w:t>Komputer</w:t>
                </w:r>
                <w:proofErr w:type="spellEnd"/>
                <w:r>
                  <w:rPr>
                    <w:rFonts w:ascii="Gulliver" w:hAnsi="Gulliver" w:cs="Arial"/>
                    <w:w w:val="113"/>
                    <w:sz w:val="18"/>
                    <w:szCs w:val="18"/>
                  </w:rPr>
                  <w:t xml:space="preserve"> | ©202</w:t>
                </w:r>
                <w:r w:rsidR="00FD6731">
                  <w:rPr>
                    <w:rFonts w:ascii="Gulliver" w:hAnsi="Gulliver" w:cs="Arial"/>
                    <w:w w:val="113"/>
                    <w:sz w:val="18"/>
                    <w:szCs w:val="18"/>
                  </w:rPr>
                  <w:t>4</w:t>
                </w:r>
              </w:p>
              <w:p w14:paraId="7E386D32" w14:textId="64440B4F" w:rsidR="00671799" w:rsidRPr="00866585" w:rsidRDefault="00671799" w:rsidP="00AA35CF">
                <w:pPr>
                  <w:pStyle w:val="NoSpacing"/>
                  <w:ind w:left="142" w:right="1239"/>
                  <w:jc w:val="right"/>
                  <w:rPr>
                    <w:rFonts w:ascii="Gulliver" w:hAnsi="Gulliver" w:cs="Arial"/>
                    <w:color w:val="1F497D" w:themeColor="text2"/>
                    <w:w w:val="113"/>
                    <w:sz w:val="18"/>
                    <w:szCs w:val="18"/>
                  </w:rPr>
                </w:pPr>
                <w:r w:rsidRPr="00866585">
                  <w:rPr>
                    <w:rFonts w:ascii="Gulliver" w:hAnsi="Gulliver" w:cs="Arial"/>
                    <w:color w:val="1F497D" w:themeColor="text2"/>
                    <w:w w:val="113"/>
                    <w:sz w:val="18"/>
                    <w:szCs w:val="18"/>
                  </w:rPr>
                  <w:t xml:space="preserve">Teknik </w:t>
                </w:r>
                <w:proofErr w:type="spellStart"/>
                <w:r w:rsidRPr="00866585">
                  <w:rPr>
                    <w:rFonts w:ascii="Gulliver" w:hAnsi="Gulliver" w:cs="Arial"/>
                    <w:color w:val="1F497D" w:themeColor="text2"/>
                    <w:w w:val="113"/>
                    <w:sz w:val="18"/>
                    <w:szCs w:val="18"/>
                  </w:rPr>
                  <w:t>Informatika</w:t>
                </w:r>
                <w:proofErr w:type="spellEnd"/>
                <w:r w:rsidRPr="00866585">
                  <w:rPr>
                    <w:rFonts w:ascii="Gulliver" w:hAnsi="Gulliver" w:cs="Arial"/>
                    <w:color w:val="1F497D" w:themeColor="text2"/>
                    <w:w w:val="113"/>
                    <w:sz w:val="18"/>
                    <w:szCs w:val="18"/>
                  </w:rPr>
                  <w:t xml:space="preserve"> | Universitas Negeri Padang</w:t>
                </w:r>
              </w:p>
              <w:p w14:paraId="71B1E5DE" w14:textId="77777777" w:rsidR="00671799" w:rsidRPr="0042153A" w:rsidRDefault="00671799" w:rsidP="00AA35CF">
                <w:pPr>
                  <w:pStyle w:val="Footer"/>
                  <w:ind w:right="1239"/>
                  <w:rPr>
                    <w:rFonts w:ascii="Gulliver" w:hAnsi="Gulliver" w:cs="Arial"/>
                    <w:color w:val="FFC000"/>
                    <w:sz w:val="18"/>
                    <w:szCs w:val="18"/>
                  </w:rPr>
                </w:pPr>
              </w:p>
              <w:p w14:paraId="50CC66DD" w14:textId="77777777" w:rsidR="00671799" w:rsidRPr="00FE387F" w:rsidRDefault="00671799" w:rsidP="00AA35CF">
                <w:pPr>
                  <w:ind w:right="1239"/>
                  <w:rPr>
                    <w:rFonts w:ascii="Gulliver" w:hAnsi="Gulliver" w:cs="Arial"/>
                    <w:sz w:val="18"/>
                    <w:szCs w:val="18"/>
                  </w:rPr>
                </w:pPr>
              </w:p>
            </w:txbxContent>
          </v:textbox>
          <w10:wrap anchorx="margin"/>
        </v:shape>
      </w:pict>
    </w:r>
  </w:p>
  <w:p w14:paraId="04773A22" w14:textId="0DF7E584" w:rsidR="00671799" w:rsidRPr="00FA4D26" w:rsidRDefault="00815116" w:rsidP="00277707">
    <w:pPr>
      <w:pStyle w:val="Footer"/>
      <w:rPr>
        <w:rFonts w:ascii="Gulliver" w:hAnsi="Gulliver"/>
      </w:rPr>
    </w:pPr>
    <w:sdt>
      <w:sdtPr>
        <w:id w:val="-272162406"/>
        <w:docPartObj>
          <w:docPartGallery w:val="Page Numbers (Bottom of Page)"/>
          <w:docPartUnique/>
        </w:docPartObj>
      </w:sdtPr>
      <w:sdtEndPr>
        <w:rPr>
          <w:rFonts w:ascii="Gulliver" w:hAnsi="Gulliver"/>
          <w:noProof/>
        </w:rPr>
      </w:sdtEndPr>
      <w:sdtContent>
        <w:r w:rsidR="00671799" w:rsidRPr="00FA4D26">
          <w:rPr>
            <w:rFonts w:ascii="Gulliver" w:hAnsi="Gulliver"/>
          </w:rPr>
          <w:fldChar w:fldCharType="begin"/>
        </w:r>
        <w:r w:rsidR="00671799" w:rsidRPr="00FA4D26">
          <w:rPr>
            <w:rFonts w:ascii="Gulliver" w:hAnsi="Gulliver"/>
          </w:rPr>
          <w:instrText xml:space="preserve"> PAGE   \* MERGEFORMAT </w:instrText>
        </w:r>
        <w:r w:rsidR="00671799" w:rsidRPr="00FA4D26">
          <w:rPr>
            <w:rFonts w:ascii="Gulliver" w:hAnsi="Gulliver"/>
          </w:rPr>
          <w:fldChar w:fldCharType="separate"/>
        </w:r>
        <w:r w:rsidR="00671799">
          <w:rPr>
            <w:rFonts w:ascii="Gulliver" w:hAnsi="Gulliver"/>
            <w:noProof/>
          </w:rPr>
          <w:t>2</w:t>
        </w:r>
        <w:r w:rsidR="00671799" w:rsidRPr="00FA4D26">
          <w:rPr>
            <w:rFonts w:ascii="Gulliver" w:hAnsi="Gulliver"/>
            <w:noProof/>
          </w:rPr>
          <w:fldChar w:fldCharType="end"/>
        </w:r>
      </w:sdtContent>
    </w:sdt>
  </w:p>
  <w:p w14:paraId="7730882B" w14:textId="500D8638" w:rsidR="00671799" w:rsidRPr="009A5312" w:rsidRDefault="00671799" w:rsidP="009A53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0362701"/>
      <w:docPartObj>
        <w:docPartGallery w:val="Page Numbers (Bottom of Page)"/>
        <w:docPartUnique/>
      </w:docPartObj>
    </w:sdtPr>
    <w:sdtEndPr>
      <w:rPr>
        <w:rFonts w:ascii="Gulliver" w:hAnsi="Gulliver"/>
        <w:noProof/>
      </w:rPr>
    </w:sdtEndPr>
    <w:sdtContent>
      <w:p w14:paraId="54C18F1F" w14:textId="31EB1082" w:rsidR="00671799" w:rsidRDefault="00815116" w:rsidP="00B921B3">
        <w:pPr>
          <w:pStyle w:val="Footer"/>
          <w:ind w:right="141"/>
          <w:jc w:val="right"/>
        </w:pPr>
        <w:r>
          <w:rPr>
            <w:noProof/>
          </w:rPr>
          <w:pict w14:anchorId="0C4AF022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2051" type="#_x0000_t202" style="position:absolute;left:0;text-align:left;margin-left:-15.75pt;margin-top:10.9pt;width:306.75pt;height:34.3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" stroked="f">
              <v:textbox>
                <w:txbxContent>
                  <w:p w14:paraId="66F54B68" w14:textId="391D00E9" w:rsidR="00671799" w:rsidRDefault="00671799" w:rsidP="0042153A">
                    <w:pPr>
                      <w:pStyle w:val="NoSpacing"/>
                      <w:ind w:left="142"/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>Praktikum</w:t>
                    </w:r>
                    <w:proofErr w:type="spellEnd"/>
                    <w:r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="000D738F"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>Keamanan</w:t>
                    </w:r>
                    <w:proofErr w:type="spellEnd"/>
                    <w:r w:rsidR="000D738F"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="000D738F"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>Komputer</w:t>
                    </w:r>
                    <w:proofErr w:type="spellEnd"/>
                    <w:r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 xml:space="preserve"> | ©202</w:t>
                    </w:r>
                    <w:r w:rsidR="000D738F">
                      <w:rPr>
                        <w:rFonts w:ascii="Gulliver" w:hAnsi="Gulliver" w:cs="Arial"/>
                        <w:w w:val="113"/>
                        <w:sz w:val="18"/>
                        <w:szCs w:val="18"/>
                      </w:rPr>
                      <w:t>4</w:t>
                    </w:r>
                  </w:p>
                  <w:p w14:paraId="6B5AB6A3" w14:textId="0AD92ACE" w:rsidR="00671799" w:rsidRPr="00866585" w:rsidRDefault="00671799" w:rsidP="0042153A">
                    <w:pPr>
                      <w:pStyle w:val="NoSpacing"/>
                      <w:ind w:left="142"/>
                      <w:rPr>
                        <w:rFonts w:ascii="Gulliver" w:hAnsi="Gulliver" w:cs="Arial"/>
                        <w:color w:val="1F497D" w:themeColor="text2"/>
                        <w:w w:val="113"/>
                        <w:sz w:val="18"/>
                        <w:szCs w:val="18"/>
                      </w:rPr>
                    </w:pPr>
                    <w:r w:rsidRPr="00866585">
                      <w:rPr>
                        <w:rFonts w:ascii="Gulliver" w:hAnsi="Gulliver" w:cs="Arial"/>
                        <w:color w:val="1F497D" w:themeColor="text2"/>
                        <w:w w:val="113"/>
                        <w:sz w:val="18"/>
                        <w:szCs w:val="18"/>
                      </w:rPr>
                      <w:t xml:space="preserve">Teknik </w:t>
                    </w:r>
                    <w:proofErr w:type="spellStart"/>
                    <w:r w:rsidRPr="00866585">
                      <w:rPr>
                        <w:rFonts w:ascii="Gulliver" w:hAnsi="Gulliver" w:cs="Arial"/>
                        <w:color w:val="1F497D" w:themeColor="text2"/>
                        <w:w w:val="113"/>
                        <w:sz w:val="18"/>
                        <w:szCs w:val="18"/>
                      </w:rPr>
                      <w:t>Informatika</w:t>
                    </w:r>
                    <w:proofErr w:type="spellEnd"/>
                    <w:r w:rsidRPr="00866585">
                      <w:rPr>
                        <w:rFonts w:ascii="Gulliver" w:hAnsi="Gulliver" w:cs="Arial"/>
                        <w:color w:val="1F497D" w:themeColor="text2"/>
                        <w:w w:val="113"/>
                        <w:sz w:val="18"/>
                        <w:szCs w:val="18"/>
                      </w:rPr>
                      <w:t xml:space="preserve"> | Universitas Negeri Padang</w:t>
                    </w:r>
                  </w:p>
                  <w:p w14:paraId="62C5A0F7" w14:textId="77777777" w:rsidR="00671799" w:rsidRPr="00FE387F" w:rsidRDefault="00671799" w:rsidP="0042153A">
                    <w:pPr>
                      <w:rPr>
                        <w:rFonts w:ascii="Gulliver" w:hAnsi="Gulliver" w:cs="Arial"/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w:r>
      </w:p>
      <w:p w14:paraId="05FAF656" w14:textId="62CC0199" w:rsidR="00671799" w:rsidRPr="00FA4D26" w:rsidRDefault="00671799" w:rsidP="00B921B3">
        <w:pPr>
          <w:pStyle w:val="Footer"/>
          <w:ind w:right="141"/>
          <w:jc w:val="right"/>
          <w:rPr>
            <w:rFonts w:ascii="Gulliver" w:hAnsi="Gulliver"/>
          </w:rPr>
        </w:pPr>
        <w:r w:rsidRPr="00FA4D26">
          <w:rPr>
            <w:rFonts w:ascii="Gulliver" w:hAnsi="Gulliver"/>
          </w:rPr>
          <w:fldChar w:fldCharType="begin"/>
        </w:r>
        <w:r w:rsidRPr="00FA4D26">
          <w:rPr>
            <w:rFonts w:ascii="Gulliver" w:hAnsi="Gulliver"/>
          </w:rPr>
          <w:instrText xml:space="preserve"> PAGE   \* MERGEFORMAT </w:instrText>
        </w:r>
        <w:r w:rsidRPr="00FA4D26">
          <w:rPr>
            <w:rFonts w:ascii="Gulliver" w:hAnsi="Gulliver"/>
          </w:rPr>
          <w:fldChar w:fldCharType="separate"/>
        </w:r>
        <w:r>
          <w:rPr>
            <w:rFonts w:ascii="Gulliver" w:hAnsi="Gulliver"/>
            <w:noProof/>
          </w:rPr>
          <w:t>3</w:t>
        </w:r>
        <w:r w:rsidRPr="00FA4D26">
          <w:rPr>
            <w:rFonts w:ascii="Gulliver" w:hAnsi="Gulliver"/>
            <w:noProof/>
          </w:rPr>
          <w:fldChar w:fldCharType="end"/>
        </w:r>
      </w:p>
    </w:sdtContent>
  </w:sdt>
  <w:p w14:paraId="58C34AB0" w14:textId="77777777" w:rsidR="00671799" w:rsidRDefault="006717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ABA59" w14:textId="040BD3DC" w:rsidR="00671799" w:rsidRDefault="00671799">
    <w:pPr>
      <w:pStyle w:val="Footer"/>
    </w:pPr>
  </w:p>
  <w:p w14:paraId="54CB4522" w14:textId="77777777" w:rsidR="00671799" w:rsidRDefault="006717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339EC" w14:textId="77777777" w:rsidR="00815116" w:rsidRDefault="00815116">
      <w:r>
        <w:separator/>
      </w:r>
    </w:p>
  </w:footnote>
  <w:footnote w:type="continuationSeparator" w:id="0">
    <w:p w14:paraId="150ED00D" w14:textId="77777777" w:rsidR="00815116" w:rsidRDefault="008151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DA61C" w14:textId="5FB708B5" w:rsidR="00671799" w:rsidRPr="00AA35CF" w:rsidRDefault="00AC3FE6" w:rsidP="00AA35CF">
    <w:pPr>
      <w:pStyle w:val="NoSpacing"/>
      <w:ind w:right="13"/>
      <w:jc w:val="right"/>
      <w:rPr>
        <w:rFonts w:ascii="Gulliver" w:hAnsi="Gulliver" w:cs="Arial"/>
        <w:b/>
        <w:bCs/>
        <w:color w:val="000000" w:themeColor="text1"/>
      </w:rPr>
    </w:pPr>
    <w:bookmarkStart w:id="0" w:name="_Hlk180005928"/>
    <w:bookmarkStart w:id="1" w:name="_Hlk26429779"/>
    <w:r>
      <w:rPr>
        <w:rFonts w:ascii="Calibri" w:eastAsia="Calibri" w:hAnsi="Calibri" w:cs="Calibri"/>
        <w:b/>
      </w:rPr>
      <w:t>S</w:t>
    </w:r>
    <w:r w:rsidR="00816610">
      <w:rPr>
        <w:rFonts w:ascii="Calibri" w:eastAsia="Calibri" w:hAnsi="Calibri" w:cs="Calibri"/>
        <w:b/>
      </w:rPr>
      <w:t>ecurity on Social Network</w:t>
    </w:r>
  </w:p>
  <w:bookmarkEnd w:id="0"/>
  <w:p w14:paraId="604A6D44" w14:textId="2EBEE979" w:rsidR="00671799" w:rsidRDefault="00671799" w:rsidP="00AA35CF">
    <w:pPr>
      <w:pStyle w:val="NoSpacing"/>
      <w:ind w:right="13"/>
      <w:jc w:val="right"/>
      <w:rPr>
        <w:rFonts w:ascii="Gulliver" w:hAnsi="Gulliver" w:cs="Arial"/>
        <w:b/>
        <w:bCs/>
        <w:color w:val="1F497D" w:themeColor="text2"/>
      </w:rPr>
    </w:pPr>
    <w:proofErr w:type="spellStart"/>
    <w:r>
      <w:rPr>
        <w:rFonts w:ascii="Gulliver" w:hAnsi="Gulliver" w:cs="Arial"/>
        <w:b/>
        <w:bCs/>
        <w:color w:val="1F497D" w:themeColor="text2"/>
      </w:rPr>
      <w:t>Praktikum</w:t>
    </w:r>
    <w:proofErr w:type="spellEnd"/>
    <w:r>
      <w:rPr>
        <w:rFonts w:ascii="Gulliver" w:hAnsi="Gulliver" w:cs="Arial"/>
        <w:b/>
        <w:bCs/>
        <w:color w:val="1F497D" w:themeColor="text2"/>
      </w:rPr>
      <w:t xml:space="preserve"> </w:t>
    </w:r>
    <w:proofErr w:type="spellStart"/>
    <w:r w:rsidR="000D738F">
      <w:rPr>
        <w:rFonts w:ascii="Gulliver" w:hAnsi="Gulliver" w:cs="Arial"/>
        <w:b/>
        <w:bCs/>
        <w:color w:val="1F497D" w:themeColor="text2"/>
      </w:rPr>
      <w:t>Keamanan</w:t>
    </w:r>
    <w:proofErr w:type="spellEnd"/>
    <w:r w:rsidR="000D738F">
      <w:rPr>
        <w:rFonts w:ascii="Gulliver" w:hAnsi="Gulliver" w:cs="Arial"/>
        <w:b/>
        <w:bCs/>
        <w:color w:val="1F497D" w:themeColor="text2"/>
      </w:rPr>
      <w:t xml:space="preserve"> </w:t>
    </w:r>
    <w:proofErr w:type="spellStart"/>
    <w:r w:rsidR="000D738F">
      <w:rPr>
        <w:rFonts w:ascii="Gulliver" w:hAnsi="Gulliver" w:cs="Arial"/>
        <w:b/>
        <w:bCs/>
        <w:color w:val="1F497D" w:themeColor="text2"/>
      </w:rPr>
      <w:t>Komputer</w:t>
    </w:r>
    <w:proofErr w:type="spellEnd"/>
  </w:p>
  <w:p w14:paraId="7A6AE9AA" w14:textId="0A9802FE" w:rsidR="00671799" w:rsidRDefault="00815116" w:rsidP="00F77679">
    <w:pPr>
      <w:pStyle w:val="NoSpacing"/>
      <w:jc w:val="right"/>
      <w:rPr>
        <w:rFonts w:ascii="Gulliver" w:hAnsi="Gulliver" w:cs="Arial"/>
        <w:sz w:val="18"/>
        <w:szCs w:val="18"/>
      </w:rPr>
    </w:pPr>
    <w:r>
      <w:pict w14:anchorId="3215D4F8">
        <v:group id="Group 215" o:spid="_x0000_s2055" style="width:425.1pt;height:3.6pt;flip:y;mso-position-horizontal-relative:char;mso-position-vertical-relative:line" coordorigin="941,559" coordsize="9830,45719">
          <v:shape id="Freeform 2" o:spid="_x0000_s2056" style="position:absolute;left:941;top:559;width:9830;height:45719;flip:y;visibility:visible;mso-wrap-style:square;v-text-anchor:top" coordsize="9638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" path="m,l9638,e" filled="f" strokecolor="#1f497d [3215]" strokeweight="1pt">
            <v:path arrowok="t" o:connecttype="custom" o:connectlocs="0,0;9830,0" o:connectangles="0,0"/>
          </v:shape>
          <w10:anchorlock/>
        </v:group>
      </w:pict>
    </w:r>
    <w:r w:rsidR="00671799" w:rsidRPr="00204399">
      <w:rPr>
        <w:rFonts w:ascii="Gulliver" w:hAnsi="Gulliver" w:cs="Arial"/>
        <w:sz w:val="18"/>
        <w:szCs w:val="18"/>
      </w:rPr>
      <w:t xml:space="preserve"> </w:t>
    </w:r>
    <w:bookmarkEnd w:id="1"/>
  </w:p>
  <w:p w14:paraId="4047D059" w14:textId="2A66277F" w:rsidR="00671799" w:rsidRPr="00204399" w:rsidRDefault="00671799" w:rsidP="00871C58">
    <w:pPr>
      <w:pStyle w:val="NoSpacing"/>
      <w:jc w:val="right"/>
      <w:rPr>
        <w:rFonts w:ascii="Gulliver" w:hAnsi="Gulliver" w:cs="Arial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7239C" w14:textId="6486216D" w:rsidR="00671799" w:rsidRPr="00204399" w:rsidRDefault="00671799" w:rsidP="00B921B3">
    <w:pPr>
      <w:pStyle w:val="NoSpacing"/>
      <w:ind w:left="142"/>
      <w:rPr>
        <w:rFonts w:ascii="Gulliver" w:hAnsi="Gulliver" w:cs="Arial"/>
        <w:b/>
        <w:bCs/>
      </w:rPr>
    </w:pPr>
    <w:proofErr w:type="spellStart"/>
    <w:r w:rsidRPr="00204399">
      <w:rPr>
        <w:rFonts w:ascii="Gulliver" w:hAnsi="Gulliver" w:cs="Arial"/>
        <w:b/>
        <w:bCs/>
      </w:rPr>
      <w:t>Jurnal</w:t>
    </w:r>
    <w:proofErr w:type="spellEnd"/>
    <w:r w:rsidRPr="00204399">
      <w:rPr>
        <w:rFonts w:ascii="Gulliver" w:hAnsi="Gulliver" w:cs="Arial"/>
        <w:b/>
        <w:bCs/>
      </w:rPr>
      <w:t xml:space="preserve"> </w:t>
    </w:r>
    <w:proofErr w:type="spellStart"/>
    <w:r w:rsidRPr="00204399">
      <w:rPr>
        <w:rFonts w:ascii="Gulliver" w:hAnsi="Gulliver" w:cs="Arial"/>
        <w:b/>
        <w:bCs/>
      </w:rPr>
      <w:t>Teknologi</w:t>
    </w:r>
    <w:proofErr w:type="spellEnd"/>
    <w:r w:rsidRPr="00204399">
      <w:rPr>
        <w:rFonts w:ascii="Gulliver" w:hAnsi="Gulliver" w:cs="Arial"/>
        <w:b/>
        <w:bCs/>
      </w:rPr>
      <w:t xml:space="preserve"> </w:t>
    </w:r>
    <w:proofErr w:type="spellStart"/>
    <w:r w:rsidRPr="00204399">
      <w:rPr>
        <w:rFonts w:ascii="Gulliver" w:hAnsi="Gulliver" w:cs="Arial"/>
        <w:b/>
        <w:bCs/>
      </w:rPr>
      <w:t>Informasi</w:t>
    </w:r>
    <w:proofErr w:type="spellEnd"/>
    <w:r w:rsidRPr="00204399">
      <w:rPr>
        <w:rFonts w:ascii="Gulliver" w:hAnsi="Gulliver" w:cs="Arial"/>
        <w:b/>
        <w:bCs/>
      </w:rPr>
      <w:t xml:space="preserve"> dan Pendidikan</w:t>
    </w:r>
    <w:r w:rsidRPr="00204399">
      <w:rPr>
        <w:rFonts w:ascii="Gulliver" w:hAnsi="Gulliver"/>
      </w:rPr>
      <w:t xml:space="preserve"> </w:t>
    </w:r>
    <w:r>
      <w:rPr>
        <w:rFonts w:ascii="Gulliver" w:hAnsi="Gulliver"/>
      </w:rPr>
      <w:tab/>
    </w:r>
    <w:r>
      <w:rPr>
        <w:rFonts w:ascii="Gulliver" w:hAnsi="Gulliver"/>
      </w:rPr>
      <w:tab/>
      <w:t xml:space="preserve">        </w:t>
    </w:r>
    <w:hyperlink r:id="rId1" w:history="1">
      <w:proofErr w:type="spellStart"/>
      <w:r w:rsidRPr="00204399">
        <w:rPr>
          <w:rStyle w:val="Hyperlink"/>
          <w:rFonts w:ascii="Gulliver" w:hAnsi="Gulliver" w:cs="Arial"/>
          <w:sz w:val="18"/>
          <w:szCs w:val="18"/>
          <w:u w:val="none"/>
        </w:rPr>
        <w:t>JTIP©Attribution-ShareAlike</w:t>
      </w:r>
      <w:proofErr w:type="spellEnd"/>
      <w:r w:rsidRPr="00204399">
        <w:rPr>
          <w:rStyle w:val="Hyperlink"/>
          <w:rFonts w:ascii="Gulliver" w:hAnsi="Gulliver" w:cs="Arial"/>
          <w:sz w:val="18"/>
          <w:szCs w:val="18"/>
          <w:u w:val="none"/>
        </w:rPr>
        <w:t xml:space="preserve"> 4.0 International License</w:t>
      </w:r>
    </w:hyperlink>
  </w:p>
  <w:p w14:paraId="407DC59A" w14:textId="77777777" w:rsidR="00671799" w:rsidRPr="00204399" w:rsidRDefault="00671799" w:rsidP="00B921B3">
    <w:pPr>
      <w:pStyle w:val="NoSpacing"/>
      <w:ind w:left="142"/>
      <w:rPr>
        <w:rFonts w:ascii="Gulliver" w:hAnsi="Gulliver" w:cs="Arial"/>
        <w:sz w:val="18"/>
        <w:szCs w:val="18"/>
      </w:rPr>
    </w:pPr>
    <w:r w:rsidRPr="00204399">
      <w:rPr>
        <w:rFonts w:ascii="Gulliver" w:hAnsi="Gulliver" w:cs="Arial"/>
        <w:sz w:val="18"/>
        <w:szCs w:val="18"/>
      </w:rPr>
      <w:t xml:space="preserve">Volume 13, No. 1, </w:t>
    </w:r>
    <w:proofErr w:type="spellStart"/>
    <w:r w:rsidRPr="00204399">
      <w:rPr>
        <w:rFonts w:ascii="Gulliver" w:hAnsi="Gulliver" w:cs="Arial"/>
        <w:sz w:val="18"/>
        <w:szCs w:val="18"/>
      </w:rPr>
      <w:t>Edisi</w:t>
    </w:r>
    <w:proofErr w:type="spellEnd"/>
    <w:r w:rsidRPr="00204399">
      <w:rPr>
        <w:rFonts w:ascii="Gulliver" w:hAnsi="Gulliver" w:cs="Arial"/>
        <w:sz w:val="18"/>
        <w:szCs w:val="18"/>
      </w:rPr>
      <w:t xml:space="preserve"> Maret 2020</w:t>
    </w:r>
  </w:p>
  <w:p w14:paraId="34128C0C" w14:textId="77777777" w:rsidR="00671799" w:rsidRDefault="00815116" w:rsidP="00B921B3">
    <w:pPr>
      <w:pStyle w:val="NoSpacing"/>
      <w:ind w:left="142"/>
      <w:rPr>
        <w:rFonts w:ascii="Gulliver" w:hAnsi="Gulliver" w:cs="Arial"/>
        <w:sz w:val="18"/>
        <w:szCs w:val="18"/>
      </w:rPr>
    </w:pPr>
    <w:hyperlink r:id="rId2" w:history="1">
      <w:r w:rsidR="00671799" w:rsidRPr="00204399">
        <w:rPr>
          <w:rStyle w:val="Hyperlink"/>
          <w:rFonts w:ascii="Gulliver" w:hAnsi="Gulliver" w:cs="Arial"/>
          <w:sz w:val="18"/>
          <w:szCs w:val="18"/>
        </w:rPr>
        <w:t>http://tip.ppj.unp.ac.id</w:t>
      </w:r>
    </w:hyperlink>
    <w:r w:rsidR="00671799" w:rsidRPr="00204399">
      <w:rPr>
        <w:rFonts w:ascii="Gulliver" w:hAnsi="Gulliver" w:cs="Arial"/>
        <w:sz w:val="18"/>
        <w:szCs w:val="18"/>
      </w:rPr>
      <w:t xml:space="preserve"> </w:t>
    </w:r>
  </w:p>
  <w:p w14:paraId="46937FCD" w14:textId="64420994" w:rsidR="00671799" w:rsidRPr="00204399" w:rsidRDefault="00815116" w:rsidP="00B921B3">
    <w:pPr>
      <w:pStyle w:val="NoSpacing"/>
      <w:ind w:left="142"/>
      <w:jc w:val="right"/>
      <w:rPr>
        <w:rFonts w:ascii="Gulliver" w:hAnsi="Gulliver" w:cs="Arial"/>
        <w:sz w:val="18"/>
        <w:szCs w:val="18"/>
      </w:rPr>
    </w:pPr>
    <w:r>
      <w:pict w14:anchorId="509E4ECE">
        <v:group id="Group 233" o:spid="_x0000_s2053" style="width:486.3pt;height:4.65pt;mso-position-horizontal-relative:char;mso-position-vertical-relative:line" coordorigin="1134,560" coordsize="9638,0">
          <v:shape id="Freeform 2" o:spid="_x0000_s2054" style="position:absolute;left:1134;top:560;width:9638;height:0;visibility:visible;mso-wrap-style:square;v-text-anchor:top" coordsize="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" path="m,l9638,e" filled="f" strokecolor="#1f497d [3215]" strokeweight="1pt">
            <v:path arrowok="t" o:connecttype="custom" o:connectlocs="0,0;9638,0" o:connectangles="0,0"/>
          </v:shape>
          <w10:anchorlock/>
        </v:group>
      </w:pict>
    </w:r>
  </w:p>
  <w:p w14:paraId="02AC52AB" w14:textId="6446BD40" w:rsidR="00671799" w:rsidRPr="00766CC8" w:rsidRDefault="00671799" w:rsidP="00766CC8">
    <w:pPr>
      <w:pStyle w:val="NoSpacing"/>
      <w:ind w:right="57"/>
      <w:jc w:val="right"/>
      <w:rPr>
        <w:rFonts w:ascii="Gulliver" w:hAnsi="Gulliver" w:cs="Arial"/>
        <w:w w:val="11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615FE" w14:textId="40F26C17" w:rsidR="00671799" w:rsidRDefault="00671799" w:rsidP="00093EF4">
    <w:pPr>
      <w:pStyle w:val="NoSpacing"/>
      <w:ind w:right="142"/>
      <w:jc w:val="right"/>
      <w:rPr>
        <w:b/>
        <w:noProof/>
        <w:sz w:val="24"/>
      </w:rPr>
    </w:pPr>
  </w:p>
  <w:p w14:paraId="0506E29F" w14:textId="641AD070" w:rsidR="00671799" w:rsidRDefault="00671799" w:rsidP="00093EF4">
    <w:pPr>
      <w:pStyle w:val="NoSpacing"/>
      <w:ind w:right="296"/>
      <w:jc w:val="right"/>
      <w:rPr>
        <w:b/>
        <w:noProof/>
        <w:sz w:val="24"/>
      </w:rPr>
    </w:pPr>
    <w:r>
      <w:rPr>
        <w:b/>
        <w:noProof/>
        <w:sz w:val="24"/>
      </w:rPr>
      <w:drawing>
        <wp:anchor distT="0" distB="0" distL="114300" distR="114300" simplePos="0" relativeHeight="251681792" behindDoc="0" locked="0" layoutInCell="1" allowOverlap="1" wp14:anchorId="5C44ECE0" wp14:editId="5D9292D4">
          <wp:simplePos x="0" y="0"/>
          <wp:positionH relativeFrom="margin">
            <wp:posOffset>375730</wp:posOffset>
          </wp:positionH>
          <wp:positionV relativeFrom="paragraph">
            <wp:posOffset>162560</wp:posOffset>
          </wp:positionV>
          <wp:extent cx="714375" cy="714375"/>
          <wp:effectExtent l="0" t="0" r="9525" b="952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68A7F6" w14:textId="5DA37DB7" w:rsidR="00671799" w:rsidRDefault="00671799" w:rsidP="00866585">
    <w:pPr>
      <w:pStyle w:val="NoSpacing"/>
      <w:tabs>
        <w:tab w:val="left" w:pos="9072"/>
      </w:tabs>
      <w:ind w:left="426" w:right="580"/>
      <w:rPr>
        <w:rFonts w:ascii="Gulliver" w:hAnsi="Gulliver" w:cs="Arial"/>
        <w:b/>
        <w:bCs/>
        <w:color w:val="1F497D" w:themeColor="text2"/>
      </w:rPr>
    </w:pPr>
  </w:p>
  <w:p w14:paraId="6B09416B" w14:textId="77777777" w:rsidR="00671799" w:rsidRDefault="00671799" w:rsidP="00866585">
    <w:pPr>
      <w:pStyle w:val="NoSpacing"/>
      <w:tabs>
        <w:tab w:val="left" w:pos="9072"/>
      </w:tabs>
      <w:ind w:left="426" w:right="580"/>
      <w:rPr>
        <w:rFonts w:ascii="Gulliver" w:hAnsi="Gulliver" w:cs="Arial"/>
        <w:b/>
        <w:bCs/>
        <w:color w:val="1F497D" w:themeColor="text2"/>
      </w:rPr>
    </w:pPr>
  </w:p>
  <w:p w14:paraId="3AEEC978" w14:textId="77777777" w:rsidR="00671799" w:rsidRDefault="00671799" w:rsidP="00866585">
    <w:pPr>
      <w:pStyle w:val="NoSpacing"/>
      <w:tabs>
        <w:tab w:val="left" w:pos="9072"/>
      </w:tabs>
      <w:ind w:left="426" w:right="580"/>
      <w:rPr>
        <w:rFonts w:ascii="Gulliver" w:hAnsi="Gulliver" w:cs="Arial"/>
        <w:b/>
        <w:bCs/>
        <w:color w:val="1F497D" w:themeColor="text2"/>
      </w:rPr>
    </w:pPr>
  </w:p>
  <w:p w14:paraId="112E5639" w14:textId="77777777" w:rsidR="00671799" w:rsidRDefault="00671799" w:rsidP="00866585">
    <w:pPr>
      <w:pStyle w:val="NoSpacing"/>
      <w:tabs>
        <w:tab w:val="left" w:pos="9072"/>
      </w:tabs>
      <w:ind w:left="426" w:right="580"/>
      <w:rPr>
        <w:rFonts w:ascii="Gulliver" w:hAnsi="Gulliver" w:cs="Arial"/>
        <w:b/>
        <w:bCs/>
        <w:color w:val="1F497D" w:themeColor="text2"/>
      </w:rPr>
    </w:pPr>
  </w:p>
  <w:p w14:paraId="34582C06" w14:textId="77777777" w:rsidR="00671799" w:rsidRDefault="00671799" w:rsidP="00866585">
    <w:pPr>
      <w:pStyle w:val="NoSpacing"/>
      <w:tabs>
        <w:tab w:val="left" w:pos="9072"/>
      </w:tabs>
      <w:ind w:left="426" w:right="580"/>
      <w:rPr>
        <w:rFonts w:ascii="Gulliver" w:hAnsi="Gulliver" w:cs="Arial"/>
        <w:b/>
        <w:bCs/>
        <w:color w:val="1F497D" w:themeColor="text2"/>
      </w:rPr>
    </w:pPr>
  </w:p>
  <w:p w14:paraId="12B4943F" w14:textId="1D1BD026" w:rsidR="00671799" w:rsidRPr="00813849" w:rsidRDefault="00671799" w:rsidP="00CF7C7C">
    <w:pPr>
      <w:pStyle w:val="NoSpacing"/>
      <w:tabs>
        <w:tab w:val="left" w:pos="9072"/>
      </w:tabs>
      <w:spacing w:line="276" w:lineRule="auto"/>
      <w:ind w:left="567" w:right="580"/>
      <w:rPr>
        <w:rFonts w:ascii="Gulliver" w:hAnsi="Gulliver" w:cs="Arial"/>
        <w:b/>
        <w:bCs/>
        <w:color w:val="1F497D" w:themeColor="text2"/>
        <w:sz w:val="22"/>
      </w:rPr>
    </w:pPr>
    <w:proofErr w:type="spellStart"/>
    <w:r w:rsidRPr="00813849">
      <w:rPr>
        <w:rFonts w:ascii="Gulliver" w:hAnsi="Gulliver" w:cs="Arial"/>
        <w:b/>
        <w:bCs/>
        <w:color w:val="1F497D" w:themeColor="text2"/>
        <w:sz w:val="22"/>
      </w:rPr>
      <w:t>Praktikum</w:t>
    </w:r>
    <w:proofErr w:type="spellEnd"/>
    <w:r w:rsidRPr="00813849">
      <w:rPr>
        <w:rFonts w:ascii="Gulliver" w:hAnsi="Gulliver" w:cs="Arial"/>
        <w:b/>
        <w:bCs/>
        <w:color w:val="1F497D" w:themeColor="text2"/>
        <w:sz w:val="22"/>
      </w:rPr>
      <w:t xml:space="preserve"> </w:t>
    </w:r>
    <w:proofErr w:type="spellStart"/>
    <w:r w:rsidR="000D738F">
      <w:rPr>
        <w:rFonts w:ascii="Gulliver" w:hAnsi="Gulliver" w:cs="Arial"/>
        <w:b/>
        <w:bCs/>
        <w:color w:val="1F497D" w:themeColor="text2"/>
        <w:sz w:val="22"/>
      </w:rPr>
      <w:t>Keamanan</w:t>
    </w:r>
    <w:proofErr w:type="spellEnd"/>
    <w:r w:rsidR="000D738F">
      <w:rPr>
        <w:rFonts w:ascii="Gulliver" w:hAnsi="Gulliver" w:cs="Arial"/>
        <w:b/>
        <w:bCs/>
        <w:color w:val="1F497D" w:themeColor="text2"/>
        <w:sz w:val="22"/>
      </w:rPr>
      <w:t xml:space="preserve"> </w:t>
    </w:r>
    <w:proofErr w:type="spellStart"/>
    <w:r w:rsidR="000D738F">
      <w:rPr>
        <w:rFonts w:ascii="Gulliver" w:hAnsi="Gulliver" w:cs="Arial"/>
        <w:b/>
        <w:bCs/>
        <w:color w:val="1F497D" w:themeColor="text2"/>
        <w:sz w:val="22"/>
      </w:rPr>
      <w:t>Komputer</w:t>
    </w:r>
    <w:proofErr w:type="spellEnd"/>
  </w:p>
  <w:p w14:paraId="05455918" w14:textId="5F36FD9B" w:rsidR="00671799" w:rsidRPr="000D738F" w:rsidRDefault="00671799" w:rsidP="000D738F">
    <w:pPr>
      <w:pStyle w:val="NoSpacing"/>
      <w:tabs>
        <w:tab w:val="left" w:pos="9072"/>
        <w:tab w:val="left" w:pos="9356"/>
      </w:tabs>
      <w:spacing w:line="276" w:lineRule="auto"/>
      <w:ind w:left="567" w:right="580"/>
      <w:rPr>
        <w:rFonts w:ascii="Gulliver" w:hAnsi="Gulliver" w:cs="Arial"/>
        <w:b/>
        <w:bCs/>
        <w:color w:val="1F497D" w:themeColor="text2"/>
        <w:sz w:val="22"/>
      </w:rPr>
    </w:pPr>
    <w:r w:rsidRPr="00813849">
      <w:rPr>
        <w:rFonts w:ascii="Gulliver" w:hAnsi="Gulliver" w:cs="Arial"/>
        <w:b/>
        <w:bCs/>
        <w:color w:val="1F497D" w:themeColor="text2"/>
        <w:sz w:val="22"/>
      </w:rPr>
      <w:t xml:space="preserve">Teknik </w:t>
    </w:r>
    <w:proofErr w:type="spellStart"/>
    <w:r w:rsidRPr="00813849">
      <w:rPr>
        <w:rFonts w:ascii="Gulliver" w:hAnsi="Gulliver" w:cs="Arial"/>
        <w:b/>
        <w:bCs/>
        <w:color w:val="1F497D" w:themeColor="text2"/>
        <w:sz w:val="22"/>
      </w:rPr>
      <w:t>Informatika</w:t>
    </w:r>
    <w:proofErr w:type="spellEnd"/>
    <w:r w:rsidRPr="00813849">
      <w:rPr>
        <w:rFonts w:ascii="Gulliver" w:hAnsi="Gulliver" w:cs="Arial"/>
        <w:b/>
        <w:bCs/>
        <w:color w:val="1F497D" w:themeColor="text2"/>
        <w:sz w:val="22"/>
      </w:rPr>
      <w:t xml:space="preserve"> | Universitas Negeri Padang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AF166" w14:textId="3F9C0DF3" w:rsidR="00AC3FE6" w:rsidRPr="00816610" w:rsidRDefault="00816610" w:rsidP="00AA35CF">
    <w:pPr>
      <w:pStyle w:val="NoSpacing"/>
      <w:ind w:right="13"/>
      <w:rPr>
        <w:rFonts w:ascii="Gulliver" w:hAnsi="Gulliver" w:cs="Arial"/>
        <w:b/>
        <w:bCs/>
        <w:color w:val="000000" w:themeColor="text1"/>
      </w:rPr>
    </w:pPr>
    <w:r>
      <w:rPr>
        <w:rFonts w:ascii="Calibri" w:eastAsia="Calibri" w:hAnsi="Calibri" w:cs="Calibri"/>
        <w:b/>
      </w:rPr>
      <w:t>S</w:t>
    </w:r>
    <w:r>
      <w:rPr>
        <w:rFonts w:ascii="Calibri" w:eastAsia="Calibri" w:hAnsi="Calibri" w:cs="Calibri"/>
        <w:b/>
      </w:rPr>
      <w:t>ecurity on Social Netwo</w:t>
    </w:r>
    <w:r>
      <w:rPr>
        <w:rFonts w:ascii="Calibri" w:eastAsia="Calibri" w:hAnsi="Calibri" w:cs="Calibri"/>
        <w:b/>
      </w:rPr>
      <w:t>r</w:t>
    </w:r>
    <w:r>
      <w:rPr>
        <w:rFonts w:ascii="Calibri" w:eastAsia="Calibri" w:hAnsi="Calibri" w:cs="Calibri"/>
        <w:b/>
      </w:rPr>
      <w:t>k</w:t>
    </w:r>
  </w:p>
  <w:p w14:paraId="1D5CA2A3" w14:textId="47B3BF33" w:rsidR="00671799" w:rsidRDefault="00671799" w:rsidP="00AA35CF">
    <w:pPr>
      <w:pStyle w:val="NoSpacing"/>
      <w:ind w:right="13"/>
      <w:rPr>
        <w:rFonts w:ascii="Gulliver" w:hAnsi="Gulliver" w:cs="Arial"/>
        <w:b/>
        <w:bCs/>
        <w:color w:val="1F497D" w:themeColor="text2"/>
      </w:rPr>
    </w:pPr>
    <w:proofErr w:type="spellStart"/>
    <w:r>
      <w:rPr>
        <w:rFonts w:ascii="Gulliver" w:hAnsi="Gulliver" w:cs="Arial"/>
        <w:b/>
        <w:bCs/>
        <w:color w:val="1F497D" w:themeColor="text2"/>
      </w:rPr>
      <w:t>Praktikum</w:t>
    </w:r>
    <w:proofErr w:type="spellEnd"/>
    <w:r>
      <w:rPr>
        <w:rFonts w:ascii="Gulliver" w:hAnsi="Gulliver" w:cs="Arial"/>
        <w:b/>
        <w:bCs/>
        <w:color w:val="1F497D" w:themeColor="text2"/>
      </w:rPr>
      <w:t xml:space="preserve"> </w:t>
    </w:r>
    <w:proofErr w:type="spellStart"/>
    <w:r w:rsidR="000D738F">
      <w:rPr>
        <w:rFonts w:ascii="Gulliver" w:hAnsi="Gulliver" w:cs="Arial"/>
        <w:b/>
        <w:bCs/>
        <w:color w:val="1F497D" w:themeColor="text2"/>
      </w:rPr>
      <w:t>Keamanan</w:t>
    </w:r>
    <w:proofErr w:type="spellEnd"/>
    <w:r w:rsidR="000D738F">
      <w:rPr>
        <w:rFonts w:ascii="Gulliver" w:hAnsi="Gulliver" w:cs="Arial"/>
        <w:b/>
        <w:bCs/>
        <w:color w:val="1F497D" w:themeColor="text2"/>
      </w:rPr>
      <w:t xml:space="preserve"> </w:t>
    </w:r>
    <w:proofErr w:type="spellStart"/>
    <w:r w:rsidR="000D738F">
      <w:rPr>
        <w:rFonts w:ascii="Gulliver" w:hAnsi="Gulliver" w:cs="Arial"/>
        <w:b/>
        <w:bCs/>
        <w:color w:val="1F497D" w:themeColor="text2"/>
      </w:rPr>
      <w:t>Komputer</w:t>
    </w:r>
    <w:proofErr w:type="spellEnd"/>
  </w:p>
  <w:p w14:paraId="2A72C2FB" w14:textId="306128B4" w:rsidR="00671799" w:rsidRPr="00871C58" w:rsidRDefault="00815116" w:rsidP="00871C58">
    <w:pPr>
      <w:pStyle w:val="NoSpacing"/>
      <w:jc w:val="right"/>
      <w:rPr>
        <w:rFonts w:ascii="Gulliver" w:hAnsi="Gulliver" w:cs="Arial"/>
        <w:sz w:val="18"/>
        <w:szCs w:val="18"/>
      </w:rPr>
    </w:pPr>
    <w:r>
      <w:pict w14:anchorId="2D6FAD89">
        <v:group id="Group 13" o:spid="_x0000_s2049" style="width:425.1pt;height:3.6pt;flip:y;mso-position-horizontal-relative:char;mso-position-vertical-relative:line" coordorigin="941,559" coordsize="9830,45719">
          <v:shape id="Freeform 2" o:spid="_x0000_s2050" style="position:absolute;left:941;top:559;width:9830;height:45719;flip:y;visibility:visible;mso-wrap-style:square;v-text-anchor:top" coordsize="9638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" path="m,l9638,e" filled="f" strokecolor="#1f497d [3215]" strokeweight="1pt">
            <v:path arrowok="t" o:connecttype="custom" o:connectlocs="0,0;9830,0" o:connectangles="0,0"/>
          </v:shape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5D69"/>
    <w:multiLevelType w:val="multilevel"/>
    <w:tmpl w:val="9B1E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E0547"/>
    <w:multiLevelType w:val="hybridMultilevel"/>
    <w:tmpl w:val="63E01AB8"/>
    <w:lvl w:ilvl="0" w:tplc="FFFFFFFF">
      <w:start w:val="1"/>
      <w:numFmt w:val="decimal"/>
      <w:lvlText w:val="%1."/>
      <w:lvlJc w:val="left"/>
      <w:pPr>
        <w:ind w:left="1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decimal"/>
      <w:lvlText w:val="%2."/>
      <w:lvlJc w:val="left"/>
      <w:pPr>
        <w:ind w:left="1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0513A2"/>
    <w:multiLevelType w:val="hybridMultilevel"/>
    <w:tmpl w:val="AE987382"/>
    <w:lvl w:ilvl="0" w:tplc="FFFFFFFF">
      <w:start w:val="1"/>
      <w:numFmt w:val="decimal"/>
      <w:lvlText w:val="%1."/>
      <w:lvlJc w:val="left"/>
      <w:pPr>
        <w:ind w:left="10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7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4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1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8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6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3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0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7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9F766A"/>
    <w:multiLevelType w:val="hybridMultilevel"/>
    <w:tmpl w:val="9C46975E"/>
    <w:lvl w:ilvl="0" w:tplc="2856C1C0">
      <w:start w:val="1"/>
      <w:numFmt w:val="upperRoman"/>
      <w:lvlText w:val="%1."/>
      <w:lvlJc w:val="left"/>
      <w:pPr>
        <w:ind w:left="900" w:hanging="720"/>
      </w:pPr>
      <w:rPr>
        <w:rFonts w:hint="default"/>
        <w:b/>
        <w:color w:val="B23437"/>
        <w:w w:val="91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8B00168"/>
    <w:multiLevelType w:val="multilevel"/>
    <w:tmpl w:val="1CD8F15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8F96EF9"/>
    <w:multiLevelType w:val="hybridMultilevel"/>
    <w:tmpl w:val="B7166BEA"/>
    <w:lvl w:ilvl="0" w:tplc="C5561FA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20" w:hanging="360"/>
      </w:pPr>
    </w:lvl>
    <w:lvl w:ilvl="2" w:tplc="3809001B" w:tentative="1">
      <w:start w:val="1"/>
      <w:numFmt w:val="lowerRoman"/>
      <w:lvlText w:val="%3."/>
      <w:lvlJc w:val="right"/>
      <w:pPr>
        <w:ind w:left="2040" w:hanging="180"/>
      </w:pPr>
    </w:lvl>
    <w:lvl w:ilvl="3" w:tplc="3809000F" w:tentative="1">
      <w:start w:val="1"/>
      <w:numFmt w:val="decimal"/>
      <w:lvlText w:val="%4."/>
      <w:lvlJc w:val="left"/>
      <w:pPr>
        <w:ind w:left="2760" w:hanging="360"/>
      </w:pPr>
    </w:lvl>
    <w:lvl w:ilvl="4" w:tplc="38090019" w:tentative="1">
      <w:start w:val="1"/>
      <w:numFmt w:val="lowerLetter"/>
      <w:lvlText w:val="%5."/>
      <w:lvlJc w:val="left"/>
      <w:pPr>
        <w:ind w:left="3480" w:hanging="360"/>
      </w:pPr>
    </w:lvl>
    <w:lvl w:ilvl="5" w:tplc="3809001B" w:tentative="1">
      <w:start w:val="1"/>
      <w:numFmt w:val="lowerRoman"/>
      <w:lvlText w:val="%6."/>
      <w:lvlJc w:val="right"/>
      <w:pPr>
        <w:ind w:left="4200" w:hanging="180"/>
      </w:pPr>
    </w:lvl>
    <w:lvl w:ilvl="6" w:tplc="3809000F" w:tentative="1">
      <w:start w:val="1"/>
      <w:numFmt w:val="decimal"/>
      <w:lvlText w:val="%7."/>
      <w:lvlJc w:val="left"/>
      <w:pPr>
        <w:ind w:left="4920" w:hanging="360"/>
      </w:pPr>
    </w:lvl>
    <w:lvl w:ilvl="7" w:tplc="38090019" w:tentative="1">
      <w:start w:val="1"/>
      <w:numFmt w:val="lowerLetter"/>
      <w:lvlText w:val="%8."/>
      <w:lvlJc w:val="left"/>
      <w:pPr>
        <w:ind w:left="5640" w:hanging="360"/>
      </w:pPr>
    </w:lvl>
    <w:lvl w:ilvl="8" w:tplc="38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6" w15:restartNumberingAfterBreak="0">
    <w:nsid w:val="0DFB1982"/>
    <w:multiLevelType w:val="hybridMultilevel"/>
    <w:tmpl w:val="9C3062EA"/>
    <w:lvl w:ilvl="0" w:tplc="1370EED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BE2F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82F9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6EF3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3CA2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18A96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DA50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BA4F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4212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F5D15EC"/>
    <w:multiLevelType w:val="hybridMultilevel"/>
    <w:tmpl w:val="7984309A"/>
    <w:lvl w:ilvl="0" w:tplc="CE8A414E">
      <w:start w:val="5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86A0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4AF1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9A72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C28C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E4FE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28B3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02B2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ACEA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F37AB4"/>
    <w:multiLevelType w:val="hybridMultilevel"/>
    <w:tmpl w:val="625CD198"/>
    <w:lvl w:ilvl="0" w:tplc="6726AF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30CE1"/>
    <w:multiLevelType w:val="hybridMultilevel"/>
    <w:tmpl w:val="50F63EDA"/>
    <w:lvl w:ilvl="0" w:tplc="FB56C87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A9B5EB7"/>
    <w:multiLevelType w:val="hybridMultilevel"/>
    <w:tmpl w:val="B7D4C6AA"/>
    <w:lvl w:ilvl="0" w:tplc="374A69B6">
      <w:start w:val="1"/>
      <w:numFmt w:val="decimal"/>
      <w:lvlText w:val="%1."/>
      <w:lvlJc w:val="left"/>
      <w:pPr>
        <w:ind w:left="1004" w:hanging="360"/>
      </w:pPr>
      <w:rPr>
        <w:rFonts w:cs="Times New Roman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077E5A"/>
    <w:multiLevelType w:val="hybridMultilevel"/>
    <w:tmpl w:val="50AA0C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DC2E0F"/>
    <w:multiLevelType w:val="hybridMultilevel"/>
    <w:tmpl w:val="3E90694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B0F8C"/>
    <w:multiLevelType w:val="hybridMultilevel"/>
    <w:tmpl w:val="BAC0050C"/>
    <w:lvl w:ilvl="0" w:tplc="C410373E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0563AE"/>
    <w:multiLevelType w:val="hybridMultilevel"/>
    <w:tmpl w:val="98C654BE"/>
    <w:lvl w:ilvl="0" w:tplc="4D60B20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  <w:b w:val="0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8C75D2"/>
    <w:multiLevelType w:val="hybridMultilevel"/>
    <w:tmpl w:val="A0C2D86A"/>
    <w:lvl w:ilvl="0" w:tplc="374A69B6">
      <w:start w:val="1"/>
      <w:numFmt w:val="decimal"/>
      <w:lvlText w:val="%1."/>
      <w:lvlJc w:val="left"/>
      <w:pPr>
        <w:ind w:left="1855" w:hanging="360"/>
      </w:pPr>
      <w:rPr>
        <w:rFonts w:cs="Times New Roman"/>
        <w:b w:val="0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2ECE510F"/>
    <w:multiLevelType w:val="hybridMultilevel"/>
    <w:tmpl w:val="2EC479C6"/>
    <w:lvl w:ilvl="0" w:tplc="6726AF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0"/>
        <w:szCs w:val="2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34148E"/>
    <w:multiLevelType w:val="hybridMultilevel"/>
    <w:tmpl w:val="6C7428AA"/>
    <w:lvl w:ilvl="0" w:tplc="FFFFFFFF">
      <w:start w:val="2"/>
      <w:numFmt w:val="decimal"/>
      <w:lvlText w:val="%1)"/>
      <w:lvlJc w:val="left"/>
      <w:pPr>
        <w:ind w:left="15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5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2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0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7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4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1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8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6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2F4C30FE"/>
    <w:multiLevelType w:val="hybridMultilevel"/>
    <w:tmpl w:val="99084636"/>
    <w:lvl w:ilvl="0" w:tplc="FFFFFFFF">
      <w:start w:val="1"/>
      <w:numFmt w:val="lowerLetter"/>
      <w:lvlText w:val="%1."/>
      <w:lvlJc w:val="left"/>
      <w:pPr>
        <w:ind w:left="2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46E266E"/>
    <w:multiLevelType w:val="hybridMultilevel"/>
    <w:tmpl w:val="F9A49CF0"/>
    <w:lvl w:ilvl="0" w:tplc="FFFFFFFF">
      <w:start w:val="1"/>
      <w:numFmt w:val="decimal"/>
      <w:lvlText w:val="%1"/>
      <w:lvlJc w:val="left"/>
      <w:pPr>
        <w:ind w:left="47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41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344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276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208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2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00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936" w:hanging="360"/>
      </w:pPr>
      <w:rPr>
        <w:rFonts w:hint="default"/>
        <w:lang w:val="id" w:eastAsia="en-US" w:bidi="ar-SA"/>
      </w:rPr>
    </w:lvl>
  </w:abstractNum>
  <w:abstractNum w:abstractNumId="20" w15:restartNumberingAfterBreak="0">
    <w:nsid w:val="3F816E26"/>
    <w:multiLevelType w:val="hybridMultilevel"/>
    <w:tmpl w:val="625CD198"/>
    <w:lvl w:ilvl="0" w:tplc="6726AF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B317CB"/>
    <w:multiLevelType w:val="hybridMultilevel"/>
    <w:tmpl w:val="1D3619FA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Letter"/>
      <w:lvlRestart w:val="0"/>
      <w:lvlText w:val="%3."/>
      <w:lvlJc w:val="left"/>
      <w:pPr>
        <w:ind w:left="2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1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3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30427C7"/>
    <w:multiLevelType w:val="hybridMultilevel"/>
    <w:tmpl w:val="95183108"/>
    <w:lvl w:ilvl="0" w:tplc="FFFFFFFF">
      <w:start w:val="1"/>
      <w:numFmt w:val="bullet"/>
      <w:lvlText w:val="❖"/>
      <w:lvlJc w:val="left"/>
      <w:pPr>
        <w:ind w:left="13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4F93635"/>
    <w:multiLevelType w:val="hybridMultilevel"/>
    <w:tmpl w:val="B2FC1EDA"/>
    <w:lvl w:ilvl="0" w:tplc="FFFFFFFF">
      <w:start w:val="1"/>
      <w:numFmt w:val="decimal"/>
      <w:lvlText w:val="%1."/>
      <w:lvlJc w:val="left"/>
      <w:pPr>
        <w:ind w:left="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5C72693"/>
    <w:multiLevelType w:val="hybridMultilevel"/>
    <w:tmpl w:val="DE90CAB0"/>
    <w:lvl w:ilvl="0" w:tplc="374A69B6">
      <w:start w:val="1"/>
      <w:numFmt w:val="decimal"/>
      <w:lvlText w:val="%1."/>
      <w:lvlJc w:val="left"/>
      <w:pPr>
        <w:ind w:left="1004" w:hanging="360"/>
      </w:pPr>
      <w:rPr>
        <w:rFonts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25" w15:restartNumberingAfterBreak="0">
    <w:nsid w:val="463B062F"/>
    <w:multiLevelType w:val="hybridMultilevel"/>
    <w:tmpl w:val="37B6BB56"/>
    <w:lvl w:ilvl="0" w:tplc="41CA47D8">
      <w:start w:val="1"/>
      <w:numFmt w:val="upperRoman"/>
      <w:pStyle w:val="MENU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B540CA"/>
    <w:multiLevelType w:val="hybridMultilevel"/>
    <w:tmpl w:val="A8C65CCE"/>
    <w:lvl w:ilvl="0" w:tplc="FFFFFFFF">
      <w:start w:val="3"/>
      <w:numFmt w:val="lowerLetter"/>
      <w:lvlText w:val="%1."/>
      <w:lvlJc w:val="left"/>
      <w:pPr>
        <w:ind w:left="121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decimal"/>
      <w:lvlText w:val="%2)"/>
      <w:lvlJc w:val="left"/>
      <w:pPr>
        <w:ind w:left="15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3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0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28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5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2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49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56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511849B5"/>
    <w:multiLevelType w:val="hybridMultilevel"/>
    <w:tmpl w:val="8A2659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DF09D0"/>
    <w:multiLevelType w:val="hybridMultilevel"/>
    <w:tmpl w:val="DE90CAB0"/>
    <w:lvl w:ilvl="0" w:tplc="374A69B6">
      <w:start w:val="1"/>
      <w:numFmt w:val="decimal"/>
      <w:lvlText w:val="%1."/>
      <w:lvlJc w:val="left"/>
      <w:pPr>
        <w:ind w:left="1004" w:hanging="360"/>
      </w:pPr>
      <w:rPr>
        <w:rFonts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29" w15:restartNumberingAfterBreak="0">
    <w:nsid w:val="575D5318"/>
    <w:multiLevelType w:val="hybridMultilevel"/>
    <w:tmpl w:val="06DA3456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715813"/>
    <w:multiLevelType w:val="hybridMultilevel"/>
    <w:tmpl w:val="27BA918E"/>
    <w:lvl w:ilvl="0" w:tplc="FFFFFFFF">
      <w:start w:val="1"/>
      <w:numFmt w:val="lowerLetter"/>
      <w:lvlText w:val="%1."/>
      <w:lvlJc w:val="left"/>
      <w:pPr>
        <w:ind w:left="121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93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265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33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409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481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553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625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9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1" w15:restartNumberingAfterBreak="0">
    <w:nsid w:val="5A194065"/>
    <w:multiLevelType w:val="hybridMultilevel"/>
    <w:tmpl w:val="52446FA8"/>
    <w:lvl w:ilvl="0" w:tplc="FFFFFFFF">
      <w:start w:val="3"/>
      <w:numFmt w:val="decimal"/>
      <w:lvlText w:val="%1)"/>
      <w:lvlJc w:val="left"/>
      <w:pPr>
        <w:ind w:left="157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2" w15:restartNumberingAfterBreak="0">
    <w:nsid w:val="5C33695D"/>
    <w:multiLevelType w:val="hybridMultilevel"/>
    <w:tmpl w:val="C074A466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DA8504B"/>
    <w:multiLevelType w:val="hybridMultilevel"/>
    <w:tmpl w:val="15826F96"/>
    <w:lvl w:ilvl="0" w:tplc="8D440C2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1F3022B"/>
    <w:multiLevelType w:val="hybridMultilevel"/>
    <w:tmpl w:val="E258D080"/>
    <w:lvl w:ilvl="0" w:tplc="69DA6A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7F7E9A"/>
    <w:multiLevelType w:val="hybridMultilevel"/>
    <w:tmpl w:val="3C4C7B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8B570B"/>
    <w:multiLevelType w:val="hybridMultilevel"/>
    <w:tmpl w:val="347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0957C3"/>
    <w:multiLevelType w:val="hybridMultilevel"/>
    <w:tmpl w:val="554A74EC"/>
    <w:lvl w:ilvl="0" w:tplc="658637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16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C1F38AF"/>
    <w:multiLevelType w:val="hybridMultilevel"/>
    <w:tmpl w:val="DE90CAB0"/>
    <w:lvl w:ilvl="0" w:tplc="374A69B6">
      <w:start w:val="1"/>
      <w:numFmt w:val="decimal"/>
      <w:lvlText w:val="%1."/>
      <w:lvlJc w:val="left"/>
      <w:pPr>
        <w:ind w:left="1004" w:hanging="360"/>
      </w:pPr>
      <w:rPr>
        <w:rFonts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39" w15:restartNumberingAfterBreak="0">
    <w:nsid w:val="6CE27628"/>
    <w:multiLevelType w:val="hybridMultilevel"/>
    <w:tmpl w:val="387C69A0"/>
    <w:lvl w:ilvl="0" w:tplc="BDFAB9D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B74E61"/>
    <w:multiLevelType w:val="hybridMultilevel"/>
    <w:tmpl w:val="45288280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Letter"/>
      <w:lvlRestart w:val="0"/>
      <w:lvlText w:val="%3."/>
      <w:lvlJc w:val="left"/>
      <w:pPr>
        <w:ind w:left="2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E092BE4"/>
    <w:multiLevelType w:val="hybridMultilevel"/>
    <w:tmpl w:val="F368A23E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23A60B5"/>
    <w:multiLevelType w:val="hybridMultilevel"/>
    <w:tmpl w:val="156E6F4E"/>
    <w:lvl w:ilvl="0" w:tplc="658637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16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B1642E"/>
    <w:multiLevelType w:val="hybridMultilevel"/>
    <w:tmpl w:val="1D62C42A"/>
    <w:lvl w:ilvl="0" w:tplc="FFFFFFFF">
      <w:start w:val="1"/>
      <w:numFmt w:val="decimal"/>
      <w:lvlText w:val="%1."/>
      <w:lvlJc w:val="left"/>
      <w:pPr>
        <w:ind w:left="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63824F8"/>
    <w:multiLevelType w:val="hybridMultilevel"/>
    <w:tmpl w:val="51F6D1A4"/>
    <w:lvl w:ilvl="0" w:tplc="374A69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76049"/>
    <w:multiLevelType w:val="hybridMultilevel"/>
    <w:tmpl w:val="209C4C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6D0E41"/>
    <w:multiLevelType w:val="hybridMultilevel"/>
    <w:tmpl w:val="8ECA55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1B2489"/>
    <w:multiLevelType w:val="hybridMultilevel"/>
    <w:tmpl w:val="23B4F1C0"/>
    <w:lvl w:ilvl="0" w:tplc="F198E81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211626"/>
    <w:multiLevelType w:val="hybridMultilevel"/>
    <w:tmpl w:val="A520355E"/>
    <w:lvl w:ilvl="0" w:tplc="C3AC188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20"/>
        <w:szCs w:val="16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7A52762F"/>
    <w:multiLevelType w:val="hybridMultilevel"/>
    <w:tmpl w:val="778CCB66"/>
    <w:lvl w:ilvl="0" w:tplc="FFFFFFFF">
      <w:start w:val="1"/>
      <w:numFmt w:val="decimal"/>
      <w:lvlText w:val="%1."/>
      <w:lvlJc w:val="left"/>
      <w:pPr>
        <w:ind w:left="1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25"/>
  </w:num>
  <w:num w:numId="4">
    <w:abstractNumId w:val="39"/>
  </w:num>
  <w:num w:numId="5">
    <w:abstractNumId w:val="36"/>
  </w:num>
  <w:num w:numId="6">
    <w:abstractNumId w:val="24"/>
  </w:num>
  <w:num w:numId="7">
    <w:abstractNumId w:val="28"/>
  </w:num>
  <w:num w:numId="8">
    <w:abstractNumId w:val="38"/>
  </w:num>
  <w:num w:numId="9">
    <w:abstractNumId w:val="45"/>
  </w:num>
  <w:num w:numId="10">
    <w:abstractNumId w:val="48"/>
  </w:num>
  <w:num w:numId="11">
    <w:abstractNumId w:val="42"/>
  </w:num>
  <w:num w:numId="12">
    <w:abstractNumId w:val="35"/>
  </w:num>
  <w:num w:numId="13">
    <w:abstractNumId w:val="37"/>
  </w:num>
  <w:num w:numId="14">
    <w:abstractNumId w:val="47"/>
  </w:num>
  <w:num w:numId="15">
    <w:abstractNumId w:val="8"/>
  </w:num>
  <w:num w:numId="16">
    <w:abstractNumId w:val="27"/>
  </w:num>
  <w:num w:numId="17">
    <w:abstractNumId w:val="20"/>
  </w:num>
  <w:num w:numId="18">
    <w:abstractNumId w:val="11"/>
  </w:num>
  <w:num w:numId="19">
    <w:abstractNumId w:val="16"/>
  </w:num>
  <w:num w:numId="20">
    <w:abstractNumId w:val="41"/>
  </w:num>
  <w:num w:numId="21">
    <w:abstractNumId w:val="46"/>
  </w:num>
  <w:num w:numId="22">
    <w:abstractNumId w:val="19"/>
  </w:num>
  <w:num w:numId="23">
    <w:abstractNumId w:val="29"/>
  </w:num>
  <w:num w:numId="24">
    <w:abstractNumId w:val="15"/>
  </w:num>
  <w:num w:numId="25">
    <w:abstractNumId w:val="10"/>
  </w:num>
  <w:num w:numId="26">
    <w:abstractNumId w:val="34"/>
  </w:num>
  <w:num w:numId="27">
    <w:abstractNumId w:val="14"/>
  </w:num>
  <w:num w:numId="28">
    <w:abstractNumId w:val="44"/>
  </w:num>
  <w:num w:numId="29">
    <w:abstractNumId w:val="33"/>
  </w:num>
  <w:num w:numId="30">
    <w:abstractNumId w:val="13"/>
  </w:num>
  <w:num w:numId="31">
    <w:abstractNumId w:val="23"/>
  </w:num>
  <w:num w:numId="32">
    <w:abstractNumId w:val="2"/>
  </w:num>
  <w:num w:numId="33">
    <w:abstractNumId w:val="0"/>
  </w:num>
  <w:num w:numId="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2"/>
  </w:num>
  <w:num w:numId="39">
    <w:abstractNumId w:val="9"/>
  </w:num>
  <w:num w:numId="40">
    <w:abstractNumId w:val="6"/>
  </w:num>
  <w:num w:numId="41">
    <w:abstractNumId w:val="7"/>
  </w:num>
  <w:num w:numId="42">
    <w:abstractNumId w:val="5"/>
  </w:num>
  <w:num w:numId="43">
    <w:abstractNumId w:val="12"/>
  </w:num>
  <w:num w:numId="44">
    <w:abstractNumId w:val="43"/>
  </w:num>
  <w:num w:numId="45">
    <w:abstractNumId w:val="49"/>
  </w:num>
  <w:num w:numId="46">
    <w:abstractNumId w:val="22"/>
  </w:num>
  <w:num w:numId="47">
    <w:abstractNumId w:val="18"/>
  </w:num>
  <w:num w:numId="48">
    <w:abstractNumId w:val="1"/>
  </w:num>
  <w:num w:numId="49">
    <w:abstractNumId w:val="21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720"/>
  <w:evenAndOddHeaders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219E8"/>
    <w:rsid w:val="0002302C"/>
    <w:rsid w:val="00030819"/>
    <w:rsid w:val="0003327A"/>
    <w:rsid w:val="00033F3A"/>
    <w:rsid w:val="00040BF2"/>
    <w:rsid w:val="00043746"/>
    <w:rsid w:val="00051AD1"/>
    <w:rsid w:val="00054A60"/>
    <w:rsid w:val="0005511C"/>
    <w:rsid w:val="0006694F"/>
    <w:rsid w:val="000737AD"/>
    <w:rsid w:val="00077C84"/>
    <w:rsid w:val="00083572"/>
    <w:rsid w:val="00083BE5"/>
    <w:rsid w:val="0008440E"/>
    <w:rsid w:val="00093EF4"/>
    <w:rsid w:val="000A0953"/>
    <w:rsid w:val="000B4637"/>
    <w:rsid w:val="000C2C20"/>
    <w:rsid w:val="000C459D"/>
    <w:rsid w:val="000D1361"/>
    <w:rsid w:val="000D4EDC"/>
    <w:rsid w:val="000D738F"/>
    <w:rsid w:val="000F54DB"/>
    <w:rsid w:val="000F6586"/>
    <w:rsid w:val="00115631"/>
    <w:rsid w:val="0013201F"/>
    <w:rsid w:val="0013615F"/>
    <w:rsid w:val="001454C2"/>
    <w:rsid w:val="00155586"/>
    <w:rsid w:val="00157C71"/>
    <w:rsid w:val="001665FE"/>
    <w:rsid w:val="00174586"/>
    <w:rsid w:val="00175058"/>
    <w:rsid w:val="0018136D"/>
    <w:rsid w:val="0018312E"/>
    <w:rsid w:val="001833FD"/>
    <w:rsid w:val="00185715"/>
    <w:rsid w:val="00193869"/>
    <w:rsid w:val="00193E79"/>
    <w:rsid w:val="00194008"/>
    <w:rsid w:val="001A076E"/>
    <w:rsid w:val="001A7A2F"/>
    <w:rsid w:val="001B2210"/>
    <w:rsid w:val="001B2267"/>
    <w:rsid w:val="001D1E9C"/>
    <w:rsid w:val="001D5367"/>
    <w:rsid w:val="001F0C75"/>
    <w:rsid w:val="001F7018"/>
    <w:rsid w:val="001F7EEE"/>
    <w:rsid w:val="00204399"/>
    <w:rsid w:val="00213E76"/>
    <w:rsid w:val="002209E0"/>
    <w:rsid w:val="0022326B"/>
    <w:rsid w:val="002268E0"/>
    <w:rsid w:val="0023135E"/>
    <w:rsid w:val="0023460C"/>
    <w:rsid w:val="002405E7"/>
    <w:rsid w:val="00252AE4"/>
    <w:rsid w:val="00255105"/>
    <w:rsid w:val="00260348"/>
    <w:rsid w:val="0026251B"/>
    <w:rsid w:val="0026797F"/>
    <w:rsid w:val="0027162F"/>
    <w:rsid w:val="002737CC"/>
    <w:rsid w:val="00274418"/>
    <w:rsid w:val="00276933"/>
    <w:rsid w:val="00277707"/>
    <w:rsid w:val="00282792"/>
    <w:rsid w:val="00297CAD"/>
    <w:rsid w:val="002B04CB"/>
    <w:rsid w:val="002B3FDF"/>
    <w:rsid w:val="002C0E59"/>
    <w:rsid w:val="002D0ED0"/>
    <w:rsid w:val="002D260F"/>
    <w:rsid w:val="002D5706"/>
    <w:rsid w:val="002E19E5"/>
    <w:rsid w:val="002E5408"/>
    <w:rsid w:val="002F550A"/>
    <w:rsid w:val="002F5F5C"/>
    <w:rsid w:val="002F7A62"/>
    <w:rsid w:val="00310EEE"/>
    <w:rsid w:val="00312984"/>
    <w:rsid w:val="00333E91"/>
    <w:rsid w:val="00357717"/>
    <w:rsid w:val="003665EC"/>
    <w:rsid w:val="00371942"/>
    <w:rsid w:val="00372821"/>
    <w:rsid w:val="003765B1"/>
    <w:rsid w:val="00387F13"/>
    <w:rsid w:val="003A4E8B"/>
    <w:rsid w:val="003C1CCC"/>
    <w:rsid w:val="003C504A"/>
    <w:rsid w:val="003D14AD"/>
    <w:rsid w:val="003D3B9D"/>
    <w:rsid w:val="003D710E"/>
    <w:rsid w:val="003E1802"/>
    <w:rsid w:val="003E6B99"/>
    <w:rsid w:val="003F55CE"/>
    <w:rsid w:val="003F6DD2"/>
    <w:rsid w:val="00410D58"/>
    <w:rsid w:val="00415176"/>
    <w:rsid w:val="00415F02"/>
    <w:rsid w:val="0042153A"/>
    <w:rsid w:val="00422B6B"/>
    <w:rsid w:val="004304D3"/>
    <w:rsid w:val="0044033F"/>
    <w:rsid w:val="00441ECF"/>
    <w:rsid w:val="00446283"/>
    <w:rsid w:val="00454A7C"/>
    <w:rsid w:val="00462F02"/>
    <w:rsid w:val="0046341A"/>
    <w:rsid w:val="00467C03"/>
    <w:rsid w:val="004A6403"/>
    <w:rsid w:val="004A741C"/>
    <w:rsid w:val="004B00E5"/>
    <w:rsid w:val="004B6622"/>
    <w:rsid w:val="004C3262"/>
    <w:rsid w:val="004C3997"/>
    <w:rsid w:val="004C3C71"/>
    <w:rsid w:val="004C5C76"/>
    <w:rsid w:val="004C64B5"/>
    <w:rsid w:val="004D5392"/>
    <w:rsid w:val="004D5B97"/>
    <w:rsid w:val="004D6496"/>
    <w:rsid w:val="004E319A"/>
    <w:rsid w:val="004F14EE"/>
    <w:rsid w:val="005052C1"/>
    <w:rsid w:val="005074E2"/>
    <w:rsid w:val="00512D7C"/>
    <w:rsid w:val="005153AB"/>
    <w:rsid w:val="005165CD"/>
    <w:rsid w:val="005320B4"/>
    <w:rsid w:val="005344E0"/>
    <w:rsid w:val="00535B8F"/>
    <w:rsid w:val="00552751"/>
    <w:rsid w:val="00554058"/>
    <w:rsid w:val="00557EBE"/>
    <w:rsid w:val="005661A8"/>
    <w:rsid w:val="00570385"/>
    <w:rsid w:val="00570521"/>
    <w:rsid w:val="00572DBF"/>
    <w:rsid w:val="00586872"/>
    <w:rsid w:val="00587FA1"/>
    <w:rsid w:val="00594E4B"/>
    <w:rsid w:val="00596FDA"/>
    <w:rsid w:val="005A1380"/>
    <w:rsid w:val="005A3CAC"/>
    <w:rsid w:val="005B1603"/>
    <w:rsid w:val="005B26CE"/>
    <w:rsid w:val="005D0405"/>
    <w:rsid w:val="005D12D7"/>
    <w:rsid w:val="0060463E"/>
    <w:rsid w:val="0060680F"/>
    <w:rsid w:val="00611D0B"/>
    <w:rsid w:val="006140BC"/>
    <w:rsid w:val="00620B42"/>
    <w:rsid w:val="0062515A"/>
    <w:rsid w:val="00626770"/>
    <w:rsid w:val="006414A7"/>
    <w:rsid w:val="00643FC3"/>
    <w:rsid w:val="0065033A"/>
    <w:rsid w:val="00654AD0"/>
    <w:rsid w:val="0065621A"/>
    <w:rsid w:val="00660C47"/>
    <w:rsid w:val="006629F7"/>
    <w:rsid w:val="00671799"/>
    <w:rsid w:val="00671C2B"/>
    <w:rsid w:val="006740E8"/>
    <w:rsid w:val="00675576"/>
    <w:rsid w:val="006B31D4"/>
    <w:rsid w:val="006B4C2E"/>
    <w:rsid w:val="006C0BBE"/>
    <w:rsid w:val="006C43E3"/>
    <w:rsid w:val="006D4E99"/>
    <w:rsid w:val="006D711B"/>
    <w:rsid w:val="006E0EBC"/>
    <w:rsid w:val="006E73E8"/>
    <w:rsid w:val="006F34B7"/>
    <w:rsid w:val="00706A26"/>
    <w:rsid w:val="00707215"/>
    <w:rsid w:val="00707385"/>
    <w:rsid w:val="007230AE"/>
    <w:rsid w:val="007244CE"/>
    <w:rsid w:val="00742B9C"/>
    <w:rsid w:val="00747FDA"/>
    <w:rsid w:val="007532E6"/>
    <w:rsid w:val="007643E2"/>
    <w:rsid w:val="00766CC8"/>
    <w:rsid w:val="00772D3B"/>
    <w:rsid w:val="00774301"/>
    <w:rsid w:val="007753F8"/>
    <w:rsid w:val="00783809"/>
    <w:rsid w:val="0079021B"/>
    <w:rsid w:val="007A118E"/>
    <w:rsid w:val="007B2B77"/>
    <w:rsid w:val="007C3045"/>
    <w:rsid w:val="007D3AE2"/>
    <w:rsid w:val="007E185A"/>
    <w:rsid w:val="007E4D9E"/>
    <w:rsid w:val="007F3193"/>
    <w:rsid w:val="007F5503"/>
    <w:rsid w:val="00813849"/>
    <w:rsid w:val="00815116"/>
    <w:rsid w:val="00815E42"/>
    <w:rsid w:val="00816610"/>
    <w:rsid w:val="008219E8"/>
    <w:rsid w:val="008260B4"/>
    <w:rsid w:val="008325AA"/>
    <w:rsid w:val="00834BDF"/>
    <w:rsid w:val="00844031"/>
    <w:rsid w:val="00856C6B"/>
    <w:rsid w:val="0086616D"/>
    <w:rsid w:val="00866585"/>
    <w:rsid w:val="008672C7"/>
    <w:rsid w:val="00871C58"/>
    <w:rsid w:val="00871EB4"/>
    <w:rsid w:val="00875B6E"/>
    <w:rsid w:val="00877E58"/>
    <w:rsid w:val="00881556"/>
    <w:rsid w:val="00886724"/>
    <w:rsid w:val="00887D37"/>
    <w:rsid w:val="00894FB5"/>
    <w:rsid w:val="008A24D9"/>
    <w:rsid w:val="008A24FE"/>
    <w:rsid w:val="008A2520"/>
    <w:rsid w:val="008A4E82"/>
    <w:rsid w:val="008C20AB"/>
    <w:rsid w:val="008D14A9"/>
    <w:rsid w:val="008E0F1F"/>
    <w:rsid w:val="008E2ECA"/>
    <w:rsid w:val="00901817"/>
    <w:rsid w:val="00911401"/>
    <w:rsid w:val="00925A92"/>
    <w:rsid w:val="009350CD"/>
    <w:rsid w:val="00935EB2"/>
    <w:rsid w:val="00937476"/>
    <w:rsid w:val="00953A97"/>
    <w:rsid w:val="00953E9E"/>
    <w:rsid w:val="00977B2E"/>
    <w:rsid w:val="009800AD"/>
    <w:rsid w:val="00983C27"/>
    <w:rsid w:val="00990D45"/>
    <w:rsid w:val="00991137"/>
    <w:rsid w:val="009A52CF"/>
    <w:rsid w:val="009A5312"/>
    <w:rsid w:val="009A60D4"/>
    <w:rsid w:val="009C0533"/>
    <w:rsid w:val="009D3BB8"/>
    <w:rsid w:val="009E2E38"/>
    <w:rsid w:val="009F185C"/>
    <w:rsid w:val="009F611C"/>
    <w:rsid w:val="009F6285"/>
    <w:rsid w:val="009F6447"/>
    <w:rsid w:val="009F7096"/>
    <w:rsid w:val="00A062CD"/>
    <w:rsid w:val="00A1389D"/>
    <w:rsid w:val="00A312CD"/>
    <w:rsid w:val="00A316B3"/>
    <w:rsid w:val="00A35278"/>
    <w:rsid w:val="00A36E3E"/>
    <w:rsid w:val="00A4304D"/>
    <w:rsid w:val="00A50ED7"/>
    <w:rsid w:val="00A51251"/>
    <w:rsid w:val="00A539FC"/>
    <w:rsid w:val="00A5422A"/>
    <w:rsid w:val="00A629C2"/>
    <w:rsid w:val="00A66CA4"/>
    <w:rsid w:val="00A859A7"/>
    <w:rsid w:val="00A85CCA"/>
    <w:rsid w:val="00A87EBE"/>
    <w:rsid w:val="00A91E66"/>
    <w:rsid w:val="00AA2011"/>
    <w:rsid w:val="00AA35CF"/>
    <w:rsid w:val="00AA3C7A"/>
    <w:rsid w:val="00AB378B"/>
    <w:rsid w:val="00AB384A"/>
    <w:rsid w:val="00AB6AF8"/>
    <w:rsid w:val="00AC3960"/>
    <w:rsid w:val="00AC3FE6"/>
    <w:rsid w:val="00AD1404"/>
    <w:rsid w:val="00AD1F22"/>
    <w:rsid w:val="00AD42EF"/>
    <w:rsid w:val="00AE19F0"/>
    <w:rsid w:val="00AE26C3"/>
    <w:rsid w:val="00AE53C2"/>
    <w:rsid w:val="00AE58AA"/>
    <w:rsid w:val="00AE7410"/>
    <w:rsid w:val="00AF2486"/>
    <w:rsid w:val="00AF49F9"/>
    <w:rsid w:val="00B03910"/>
    <w:rsid w:val="00B20D46"/>
    <w:rsid w:val="00B2500B"/>
    <w:rsid w:val="00B31437"/>
    <w:rsid w:val="00B34409"/>
    <w:rsid w:val="00B422EA"/>
    <w:rsid w:val="00B454C0"/>
    <w:rsid w:val="00B463A3"/>
    <w:rsid w:val="00B47886"/>
    <w:rsid w:val="00B5554E"/>
    <w:rsid w:val="00B63912"/>
    <w:rsid w:val="00B7108C"/>
    <w:rsid w:val="00B73065"/>
    <w:rsid w:val="00B73D9A"/>
    <w:rsid w:val="00B81A5C"/>
    <w:rsid w:val="00B903C9"/>
    <w:rsid w:val="00B921B3"/>
    <w:rsid w:val="00BA0D2C"/>
    <w:rsid w:val="00BA4CBE"/>
    <w:rsid w:val="00BA51EF"/>
    <w:rsid w:val="00BB0CF3"/>
    <w:rsid w:val="00BC0047"/>
    <w:rsid w:val="00BD233B"/>
    <w:rsid w:val="00BD5A06"/>
    <w:rsid w:val="00BD7F26"/>
    <w:rsid w:val="00BE045D"/>
    <w:rsid w:val="00BE3517"/>
    <w:rsid w:val="00BE5CDA"/>
    <w:rsid w:val="00BF6C9B"/>
    <w:rsid w:val="00BF7533"/>
    <w:rsid w:val="00C019D1"/>
    <w:rsid w:val="00C025D5"/>
    <w:rsid w:val="00C03134"/>
    <w:rsid w:val="00C11BC5"/>
    <w:rsid w:val="00C14DB3"/>
    <w:rsid w:val="00C26A67"/>
    <w:rsid w:val="00C33AFA"/>
    <w:rsid w:val="00C33EDF"/>
    <w:rsid w:val="00C418AE"/>
    <w:rsid w:val="00C41E52"/>
    <w:rsid w:val="00C46E63"/>
    <w:rsid w:val="00C72664"/>
    <w:rsid w:val="00C76836"/>
    <w:rsid w:val="00C86422"/>
    <w:rsid w:val="00C96F39"/>
    <w:rsid w:val="00CA2ED5"/>
    <w:rsid w:val="00CA5A70"/>
    <w:rsid w:val="00CB1848"/>
    <w:rsid w:val="00CC7239"/>
    <w:rsid w:val="00CD4BC3"/>
    <w:rsid w:val="00CE2B7B"/>
    <w:rsid w:val="00CE3CB2"/>
    <w:rsid w:val="00CE453C"/>
    <w:rsid w:val="00CF212B"/>
    <w:rsid w:val="00CF7C7C"/>
    <w:rsid w:val="00D046BA"/>
    <w:rsid w:val="00D20420"/>
    <w:rsid w:val="00D22783"/>
    <w:rsid w:val="00D23E46"/>
    <w:rsid w:val="00D26C53"/>
    <w:rsid w:val="00D34842"/>
    <w:rsid w:val="00D516BD"/>
    <w:rsid w:val="00D551DE"/>
    <w:rsid w:val="00D5622B"/>
    <w:rsid w:val="00D610CE"/>
    <w:rsid w:val="00D62E2C"/>
    <w:rsid w:val="00D668C2"/>
    <w:rsid w:val="00D74406"/>
    <w:rsid w:val="00D75E9D"/>
    <w:rsid w:val="00D84A1B"/>
    <w:rsid w:val="00D852D0"/>
    <w:rsid w:val="00D85D42"/>
    <w:rsid w:val="00D9148D"/>
    <w:rsid w:val="00D93DD9"/>
    <w:rsid w:val="00DB329C"/>
    <w:rsid w:val="00DE11D3"/>
    <w:rsid w:val="00DE635E"/>
    <w:rsid w:val="00DF3883"/>
    <w:rsid w:val="00DF448B"/>
    <w:rsid w:val="00E0452D"/>
    <w:rsid w:val="00E16C3E"/>
    <w:rsid w:val="00E22ADC"/>
    <w:rsid w:val="00E234EF"/>
    <w:rsid w:val="00E23598"/>
    <w:rsid w:val="00E34FAA"/>
    <w:rsid w:val="00E35DAA"/>
    <w:rsid w:val="00E47B76"/>
    <w:rsid w:val="00E47F1E"/>
    <w:rsid w:val="00E50AFE"/>
    <w:rsid w:val="00E60E40"/>
    <w:rsid w:val="00E60EE4"/>
    <w:rsid w:val="00E632B1"/>
    <w:rsid w:val="00E667D9"/>
    <w:rsid w:val="00E67021"/>
    <w:rsid w:val="00E758FB"/>
    <w:rsid w:val="00E774D0"/>
    <w:rsid w:val="00EA1A99"/>
    <w:rsid w:val="00EA1B66"/>
    <w:rsid w:val="00EB239F"/>
    <w:rsid w:val="00EB68DB"/>
    <w:rsid w:val="00EB793E"/>
    <w:rsid w:val="00EC0A00"/>
    <w:rsid w:val="00EC2338"/>
    <w:rsid w:val="00EC46D6"/>
    <w:rsid w:val="00EE0CE1"/>
    <w:rsid w:val="00EE19AB"/>
    <w:rsid w:val="00EE2B9F"/>
    <w:rsid w:val="00EF5194"/>
    <w:rsid w:val="00EF5EDA"/>
    <w:rsid w:val="00F02976"/>
    <w:rsid w:val="00F10234"/>
    <w:rsid w:val="00F22115"/>
    <w:rsid w:val="00F23FA3"/>
    <w:rsid w:val="00F35EB0"/>
    <w:rsid w:val="00F432F4"/>
    <w:rsid w:val="00F44467"/>
    <w:rsid w:val="00F46704"/>
    <w:rsid w:val="00F62F0D"/>
    <w:rsid w:val="00F669F3"/>
    <w:rsid w:val="00F7047D"/>
    <w:rsid w:val="00F77679"/>
    <w:rsid w:val="00F80CE1"/>
    <w:rsid w:val="00F904D6"/>
    <w:rsid w:val="00F93A2E"/>
    <w:rsid w:val="00FA0B12"/>
    <w:rsid w:val="00FA4D26"/>
    <w:rsid w:val="00FA5386"/>
    <w:rsid w:val="00FB4D4E"/>
    <w:rsid w:val="00FC069F"/>
    <w:rsid w:val="00FC137F"/>
    <w:rsid w:val="00FC3A57"/>
    <w:rsid w:val="00FC5CE4"/>
    <w:rsid w:val="00FC5E7D"/>
    <w:rsid w:val="00FD4C54"/>
    <w:rsid w:val="00FD6731"/>
    <w:rsid w:val="00FE21AB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8186E63"/>
  <w15:docId w15:val="{2C920135-6342-4ACE-A817-AA93CC6AA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B6E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029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2976"/>
  </w:style>
  <w:style w:type="paragraph" w:styleId="Footer">
    <w:name w:val="footer"/>
    <w:basedOn w:val="Normal"/>
    <w:link w:val="FooterChar"/>
    <w:uiPriority w:val="99"/>
    <w:unhideWhenUsed/>
    <w:rsid w:val="00F029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2976"/>
  </w:style>
  <w:style w:type="character" w:styleId="Hyperlink">
    <w:name w:val="Hyperlink"/>
    <w:basedOn w:val="DefaultParagraphFont"/>
    <w:uiPriority w:val="99"/>
    <w:unhideWhenUsed/>
    <w:rsid w:val="002C0E59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2C0E59"/>
  </w:style>
  <w:style w:type="paragraph" w:styleId="ListParagraph">
    <w:name w:val="List Paragraph"/>
    <w:basedOn w:val="Normal"/>
    <w:link w:val="ListParagraphChar"/>
    <w:uiPriority w:val="1"/>
    <w:qFormat/>
    <w:rsid w:val="00A312CD"/>
    <w:pPr>
      <w:ind w:left="720"/>
      <w:contextualSpacing/>
    </w:pPr>
  </w:style>
  <w:style w:type="paragraph" w:customStyle="1" w:styleId="MENU">
    <w:name w:val="MENU"/>
    <w:basedOn w:val="Heading1"/>
    <w:link w:val="MENUChar"/>
    <w:rsid w:val="00587FA1"/>
    <w:pPr>
      <w:numPr>
        <w:numId w:val="3"/>
      </w:numPr>
      <w:autoSpaceDE w:val="0"/>
      <w:autoSpaceDN w:val="0"/>
      <w:spacing w:before="0" w:after="120"/>
      <w:ind w:left="426" w:hanging="284"/>
    </w:pPr>
    <w:rPr>
      <w:rFonts w:ascii="Times New Roman" w:hAnsi="Times New Roman" w:cs="Times New Roman"/>
      <w:sz w:val="24"/>
      <w:szCs w:val="22"/>
    </w:rPr>
  </w:style>
  <w:style w:type="paragraph" w:customStyle="1" w:styleId="Default1">
    <w:name w:val="Default1"/>
    <w:basedOn w:val="Normal"/>
    <w:next w:val="Normal"/>
    <w:uiPriority w:val="99"/>
    <w:rsid w:val="00881556"/>
    <w:pPr>
      <w:autoSpaceDE w:val="0"/>
      <w:autoSpaceDN w:val="0"/>
      <w:adjustRightInd w:val="0"/>
    </w:pPr>
    <w:rPr>
      <w:sz w:val="24"/>
      <w:szCs w:val="24"/>
      <w:lang w:eastAsia="id-ID"/>
    </w:rPr>
  </w:style>
  <w:style w:type="character" w:customStyle="1" w:styleId="MENUChar">
    <w:name w:val="MENU Char"/>
    <w:basedOn w:val="Heading1Char"/>
    <w:link w:val="MENU"/>
    <w:rsid w:val="00587FA1"/>
    <w:rPr>
      <w:rFonts w:asciiTheme="majorHAnsi" w:eastAsiaTheme="majorEastAsia" w:hAnsiTheme="majorHAnsi" w:cstheme="majorBidi"/>
      <w:b/>
      <w:bCs/>
      <w:kern w:val="32"/>
      <w:sz w:val="24"/>
      <w:szCs w:val="22"/>
    </w:rPr>
  </w:style>
  <w:style w:type="paragraph" w:styleId="Caption">
    <w:name w:val="caption"/>
    <w:basedOn w:val="Normal"/>
    <w:next w:val="Normal"/>
    <w:link w:val="CaptionChar"/>
    <w:qFormat/>
    <w:rsid w:val="00881556"/>
    <w:pPr>
      <w:spacing w:before="120" w:after="120"/>
      <w:jc w:val="center"/>
    </w:pPr>
    <w:rPr>
      <w:rFonts w:ascii="Arial" w:hAnsi="Arial"/>
      <w:b/>
      <w:bCs/>
      <w:lang w:val="en-GB"/>
    </w:rPr>
  </w:style>
  <w:style w:type="character" w:customStyle="1" w:styleId="CaptionChar">
    <w:name w:val="Caption Char"/>
    <w:link w:val="Caption"/>
    <w:locked/>
    <w:rsid w:val="00881556"/>
    <w:rPr>
      <w:rFonts w:ascii="Arial" w:hAnsi="Arial"/>
      <w:b/>
      <w:bCs/>
      <w:lang w:val="en-GB"/>
    </w:rPr>
  </w:style>
  <w:style w:type="paragraph" w:styleId="BodyText2">
    <w:name w:val="Body Text 2"/>
    <w:basedOn w:val="Normal"/>
    <w:link w:val="BodyText2Char"/>
    <w:rsid w:val="00881556"/>
    <w:pPr>
      <w:spacing w:after="120" w:line="480" w:lineRule="auto"/>
      <w:jc w:val="center"/>
    </w:pPr>
    <w:rPr>
      <w:rFonts w:eastAsia="SimSun"/>
    </w:rPr>
  </w:style>
  <w:style w:type="character" w:customStyle="1" w:styleId="BodyText2Char">
    <w:name w:val="Body Text 2 Char"/>
    <w:basedOn w:val="DefaultParagraphFont"/>
    <w:link w:val="BodyText2"/>
    <w:rsid w:val="00881556"/>
    <w:rPr>
      <w:rFonts w:eastAsia="SimSun"/>
    </w:rPr>
  </w:style>
  <w:style w:type="character" w:customStyle="1" w:styleId="ListParagraphChar">
    <w:name w:val="List Paragraph Char"/>
    <w:basedOn w:val="DefaultParagraphFont"/>
    <w:link w:val="ListParagraph"/>
    <w:uiPriority w:val="1"/>
    <w:locked/>
    <w:rsid w:val="00F23FA3"/>
  </w:style>
  <w:style w:type="paragraph" w:customStyle="1" w:styleId="MenuJTIP">
    <w:name w:val="Menu JTIP"/>
    <w:basedOn w:val="MENU"/>
    <w:link w:val="MenuJTIPChar"/>
    <w:rsid w:val="00F23FA3"/>
    <w:pPr>
      <w:numPr>
        <w:numId w:val="0"/>
      </w:numPr>
      <w:ind w:left="426" w:hanging="284"/>
    </w:pPr>
  </w:style>
  <w:style w:type="paragraph" w:customStyle="1" w:styleId="JTIPHeading">
    <w:name w:val="JTIP Heading"/>
    <w:basedOn w:val="MenuJTIP"/>
    <w:link w:val="JTIPHeadingChar"/>
    <w:rsid w:val="00E34FAA"/>
    <w:rPr>
      <w:color w:val="1F497D" w:themeColor="text2"/>
    </w:rPr>
  </w:style>
  <w:style w:type="character" w:customStyle="1" w:styleId="MenuJTIPChar">
    <w:name w:val="Menu JTIP Char"/>
    <w:basedOn w:val="MENUChar"/>
    <w:link w:val="MenuJTIP"/>
    <w:rsid w:val="00F23FA3"/>
    <w:rPr>
      <w:rFonts w:asciiTheme="majorHAnsi" w:eastAsiaTheme="majorEastAsia" w:hAnsiTheme="majorHAnsi" w:cstheme="majorBidi"/>
      <w:b/>
      <w:bCs/>
      <w:kern w:val="32"/>
      <w:sz w:val="24"/>
      <w:szCs w:val="22"/>
    </w:rPr>
  </w:style>
  <w:style w:type="paragraph" w:customStyle="1" w:styleId="JTIPJUDUL">
    <w:name w:val="JTIP JUDUL"/>
    <w:basedOn w:val="Normal"/>
    <w:link w:val="JTIPJUDULChar"/>
    <w:rsid w:val="00E34FAA"/>
    <w:pPr>
      <w:jc w:val="center"/>
    </w:pPr>
    <w:rPr>
      <w:rFonts w:ascii="Caladea" w:hAnsi="Caladea"/>
      <w:b/>
      <w:color w:val="1F497D" w:themeColor="text2"/>
      <w:w w:val="111"/>
      <w:sz w:val="24"/>
    </w:rPr>
  </w:style>
  <w:style w:type="character" w:customStyle="1" w:styleId="JTIPHeadingChar">
    <w:name w:val="JTIP Heading Char"/>
    <w:basedOn w:val="MenuJTIPChar"/>
    <w:link w:val="JTIPHeading"/>
    <w:rsid w:val="00E34FAA"/>
    <w:rPr>
      <w:rFonts w:asciiTheme="majorHAnsi" w:eastAsiaTheme="majorEastAsia" w:hAnsiTheme="majorHAnsi" w:cstheme="majorBidi"/>
      <w:b/>
      <w:bCs/>
      <w:color w:val="1F497D" w:themeColor="text2"/>
      <w:kern w:val="32"/>
      <w:sz w:val="24"/>
      <w:szCs w:val="22"/>
    </w:rPr>
  </w:style>
  <w:style w:type="paragraph" w:customStyle="1" w:styleId="Acknowledgement">
    <w:name w:val="Acknowledgement"/>
    <w:basedOn w:val="Heading1"/>
    <w:qFormat/>
    <w:rsid w:val="00EE2B9F"/>
    <w:pPr>
      <w:keepLines/>
      <w:numPr>
        <w:numId w:val="0"/>
      </w:numPr>
      <w:spacing w:after="240" w:line="276" w:lineRule="auto"/>
    </w:pPr>
    <w:rPr>
      <w:rFonts w:ascii="Times New Roman" w:hAnsi="Times New Roman"/>
      <w:kern w:val="0"/>
      <w:sz w:val="21"/>
      <w:lang w:val="id-ID"/>
    </w:rPr>
  </w:style>
  <w:style w:type="character" w:customStyle="1" w:styleId="JTIPJUDULChar">
    <w:name w:val="JTIP JUDUL Char"/>
    <w:basedOn w:val="DefaultParagraphFont"/>
    <w:link w:val="JTIPJUDUL"/>
    <w:rsid w:val="00E34FAA"/>
    <w:rPr>
      <w:rFonts w:ascii="Caladea" w:hAnsi="Caladea"/>
      <w:b/>
      <w:color w:val="1F497D" w:themeColor="text2"/>
      <w:w w:val="111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136D"/>
    <w:rPr>
      <w:color w:val="605E5C"/>
      <w:shd w:val="clear" w:color="auto" w:fill="E1DFDD"/>
    </w:rPr>
  </w:style>
  <w:style w:type="paragraph" w:customStyle="1" w:styleId="JUDULJTIP">
    <w:name w:val="JUDUL JTIP"/>
    <w:basedOn w:val="Normal"/>
    <w:link w:val="JUDULJTIPChar"/>
    <w:rsid w:val="006740E8"/>
    <w:pPr>
      <w:jc w:val="center"/>
    </w:pPr>
    <w:rPr>
      <w:rFonts w:ascii="Arial" w:hAnsi="Arial" w:cs="Arial"/>
      <w:b/>
      <w:color w:val="1F497D" w:themeColor="text2"/>
      <w:w w:val="111"/>
      <w:sz w:val="22"/>
      <w:szCs w:val="18"/>
    </w:rPr>
  </w:style>
  <w:style w:type="paragraph" w:customStyle="1" w:styleId="AbstractIsi">
    <w:name w:val="Abstract Isi"/>
    <w:basedOn w:val="NoSpacing"/>
    <w:link w:val="AbstractIsiChar"/>
    <w:qFormat/>
    <w:rsid w:val="006740E8"/>
    <w:pPr>
      <w:ind w:left="567" w:right="624"/>
      <w:jc w:val="both"/>
    </w:pPr>
    <w:rPr>
      <w:sz w:val="22"/>
    </w:rPr>
  </w:style>
  <w:style w:type="character" w:customStyle="1" w:styleId="JUDULJTIPChar">
    <w:name w:val="JUDUL JTIP Char"/>
    <w:basedOn w:val="DefaultParagraphFont"/>
    <w:link w:val="JUDULJTIP"/>
    <w:rsid w:val="006740E8"/>
    <w:rPr>
      <w:rFonts w:ascii="Arial" w:hAnsi="Arial" w:cs="Arial"/>
      <w:b/>
      <w:color w:val="1F497D" w:themeColor="text2"/>
      <w:w w:val="111"/>
      <w:sz w:val="22"/>
      <w:szCs w:val="18"/>
    </w:rPr>
  </w:style>
  <w:style w:type="paragraph" w:customStyle="1" w:styleId="BABJTIP">
    <w:name w:val="BAB JTIP"/>
    <w:basedOn w:val="JTIPHeading"/>
    <w:link w:val="BABJTIPChar"/>
    <w:rsid w:val="006740E8"/>
    <w:pPr>
      <w:ind w:hanging="188"/>
    </w:pPr>
    <w:rPr>
      <w:sz w:val="22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6740E8"/>
  </w:style>
  <w:style w:type="character" w:customStyle="1" w:styleId="AbstractIsiChar">
    <w:name w:val="Abstract Isi Char"/>
    <w:basedOn w:val="NoSpacingChar"/>
    <w:link w:val="AbstractIsi"/>
    <w:rsid w:val="006740E8"/>
    <w:rPr>
      <w:sz w:val="22"/>
    </w:rPr>
  </w:style>
  <w:style w:type="paragraph" w:customStyle="1" w:styleId="TABELJTIP">
    <w:name w:val="TABEL JTIP"/>
    <w:basedOn w:val="Normal"/>
    <w:link w:val="TABELJTIPChar"/>
    <w:rsid w:val="006740E8"/>
    <w:rPr>
      <w:sz w:val="18"/>
      <w:szCs w:val="18"/>
      <w:lang w:val="id-ID"/>
    </w:rPr>
  </w:style>
  <w:style w:type="character" w:customStyle="1" w:styleId="BABJTIPChar">
    <w:name w:val="BAB JTIP Char"/>
    <w:basedOn w:val="JTIPHeadingChar"/>
    <w:link w:val="BABJTIP"/>
    <w:rsid w:val="006740E8"/>
    <w:rPr>
      <w:rFonts w:asciiTheme="majorHAnsi" w:eastAsiaTheme="majorEastAsia" w:hAnsiTheme="majorHAnsi" w:cstheme="majorBidi"/>
      <w:b/>
      <w:bCs/>
      <w:color w:val="1F497D" w:themeColor="text2"/>
      <w:kern w:val="32"/>
      <w:sz w:val="22"/>
      <w:szCs w:val="22"/>
    </w:rPr>
  </w:style>
  <w:style w:type="paragraph" w:customStyle="1" w:styleId="GAMBARJTIP">
    <w:name w:val="GAMBAR JTIP"/>
    <w:basedOn w:val="Normal"/>
    <w:link w:val="GAMBARJTIPChar"/>
    <w:rsid w:val="006740E8"/>
    <w:pPr>
      <w:suppressAutoHyphens/>
      <w:ind w:left="993" w:hanging="851"/>
      <w:jc w:val="both"/>
    </w:pPr>
    <w:rPr>
      <w:sz w:val="18"/>
      <w:szCs w:val="18"/>
      <w:lang w:val="id-ID"/>
    </w:rPr>
  </w:style>
  <w:style w:type="character" w:customStyle="1" w:styleId="TABELJTIPChar">
    <w:name w:val="TABEL JTIP Char"/>
    <w:basedOn w:val="DefaultParagraphFont"/>
    <w:link w:val="TABELJTIP"/>
    <w:rsid w:val="006740E8"/>
    <w:rPr>
      <w:sz w:val="18"/>
      <w:szCs w:val="18"/>
      <w:lang w:val="id-ID"/>
    </w:rPr>
  </w:style>
  <w:style w:type="character" w:customStyle="1" w:styleId="GAMBARJTIPChar">
    <w:name w:val="GAMBAR JTIP Char"/>
    <w:basedOn w:val="DefaultParagraphFont"/>
    <w:link w:val="GAMBARJTIP"/>
    <w:rsid w:val="006740E8"/>
    <w:rPr>
      <w:sz w:val="18"/>
      <w:szCs w:val="18"/>
      <w:lang w:val="id-I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F0C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3AE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137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37F"/>
    <w:rPr>
      <w:rFonts w:ascii="Segoe UI" w:hAnsi="Segoe UI" w:cs="Segoe UI"/>
      <w:sz w:val="18"/>
      <w:szCs w:val="18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B0CF3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9800A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019D1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54A60"/>
    <w:pPr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A062CD"/>
    <w:rPr>
      <w:b/>
      <w:bCs/>
    </w:rPr>
  </w:style>
  <w:style w:type="paragraph" w:styleId="BodyText">
    <w:name w:val="Body Text"/>
    <w:basedOn w:val="Normal"/>
    <w:link w:val="BodyTextChar"/>
    <w:uiPriority w:val="99"/>
    <w:semiHidden/>
    <w:unhideWhenUsed/>
    <w:rsid w:val="00620B4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20B42"/>
  </w:style>
  <w:style w:type="paragraph" w:customStyle="1" w:styleId="Default">
    <w:name w:val="Default"/>
    <w:rsid w:val="00C96F39"/>
    <w:pPr>
      <w:autoSpaceDE w:val="0"/>
      <w:autoSpaceDN w:val="0"/>
      <w:adjustRightInd w:val="0"/>
    </w:pPr>
    <w:rPr>
      <w:color w:val="000000"/>
      <w:sz w:val="24"/>
      <w:szCs w:val="24"/>
      <w:lang w:val="en-ID"/>
    </w:rPr>
  </w:style>
  <w:style w:type="character" w:styleId="IntenseReference">
    <w:name w:val="Intense Reference"/>
    <w:basedOn w:val="DefaultParagraphFont"/>
    <w:uiPriority w:val="32"/>
    <w:qFormat/>
    <w:rsid w:val="00A66CA4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875B6E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s://protonvpn.com/" TargetMode="External"/><Relationship Id="rId26" Type="http://schemas.openxmlformats.org/officeDocument/2006/relationships/image" Target="media/image9.jpg"/><Relationship Id="rId39" Type="http://schemas.openxmlformats.org/officeDocument/2006/relationships/hyperlink" Target="https://whatismyipaddress.com/" TargetMode="External"/><Relationship Id="rId21" Type="http://schemas.openxmlformats.org/officeDocument/2006/relationships/image" Target="media/image4.jpg"/><Relationship Id="rId34" Type="http://schemas.openxmlformats.org/officeDocument/2006/relationships/image" Target="media/image17.jpg"/><Relationship Id="rId42" Type="http://schemas.openxmlformats.org/officeDocument/2006/relationships/image" Target="media/image2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rotonvpn.com/" TargetMode="External"/><Relationship Id="rId20" Type="http://schemas.openxmlformats.org/officeDocument/2006/relationships/image" Target="media/image3.jpg"/><Relationship Id="rId29" Type="http://schemas.openxmlformats.org/officeDocument/2006/relationships/image" Target="media/image12.jpg"/><Relationship Id="rId41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jp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hyperlink" Target="https://whatismyipaddress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rotonvpn.com/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36" Type="http://schemas.openxmlformats.org/officeDocument/2006/relationships/image" Target="media/image19.jpg"/><Relationship Id="rId10" Type="http://schemas.openxmlformats.org/officeDocument/2006/relationships/footer" Target="footer1.xml"/><Relationship Id="rId19" Type="http://schemas.openxmlformats.org/officeDocument/2006/relationships/image" Target="media/image2.jpg"/><Relationship Id="rId31" Type="http://schemas.openxmlformats.org/officeDocument/2006/relationships/image" Target="media/image1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jp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protonvpn.com/" TargetMode="External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hyperlink" Target="https://whatismyipaddress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://tip.ppj.unp.ac.id" TargetMode="External"/><Relationship Id="rId1" Type="http://schemas.openxmlformats.org/officeDocument/2006/relationships/hyperlink" Target="https://creativecommons.org/licenses/by-sa/4.0/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6DCBFFB-1FCC-4358-A71B-C8642E2E5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CODEBREAKER</dc:creator>
  <cp:keywords/>
  <dc:description/>
  <cp:lastModifiedBy>User psp</cp:lastModifiedBy>
  <cp:revision>9</cp:revision>
  <cp:lastPrinted>2024-11-07T03:43:00Z</cp:lastPrinted>
  <dcterms:created xsi:type="dcterms:W3CDTF">2020-02-06T04:25:00Z</dcterms:created>
  <dcterms:modified xsi:type="dcterms:W3CDTF">2024-11-13T09:42:00Z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